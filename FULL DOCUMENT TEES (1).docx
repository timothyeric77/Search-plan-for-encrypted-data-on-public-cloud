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116D" w:rsidRDefault="00511C63">
      <w:pPr>
        <w:spacing w:line="360" w:lineRule="auto"/>
        <w:jc w:val="center"/>
        <w:rPr>
          <w:b/>
          <w:sz w:val="40"/>
          <w:szCs w:val="28"/>
        </w:rPr>
      </w:pPr>
      <w:r>
        <w:rPr>
          <w:b/>
          <w:sz w:val="40"/>
          <w:szCs w:val="28"/>
        </w:rPr>
        <w:t>TEES: An Efficient Search Scheme over Encrypted Data on Mobile Cloud</w:t>
      </w:r>
    </w:p>
    <w:p w:rsidR="00C4116D" w:rsidRDefault="00511C63">
      <w:pPr>
        <w:spacing w:line="360" w:lineRule="auto"/>
        <w:jc w:val="left"/>
        <w:rPr>
          <w:b/>
          <w:sz w:val="28"/>
          <w:szCs w:val="28"/>
        </w:rPr>
      </w:pPr>
      <w:r>
        <w:rPr>
          <w:b/>
          <w:sz w:val="28"/>
          <w:szCs w:val="28"/>
        </w:rPr>
        <w:t>ABSTRACT:</w:t>
      </w:r>
    </w:p>
    <w:p w:rsidR="00C4116D" w:rsidRDefault="00511C63">
      <w:pPr>
        <w:autoSpaceDE w:val="0"/>
        <w:autoSpaceDN w:val="0"/>
        <w:spacing w:line="360" w:lineRule="auto"/>
        <w:ind w:firstLine="420"/>
        <w:rPr>
          <w:rFonts w:eastAsia="NimbusSanL-Regu"/>
          <w:sz w:val="28"/>
          <w:szCs w:val="28"/>
        </w:rPr>
      </w:pPr>
      <w:r>
        <w:rPr>
          <w:rFonts w:eastAsia="NimbusSanL-Regu"/>
          <w:sz w:val="28"/>
          <w:szCs w:val="28"/>
        </w:rPr>
        <w:t xml:space="preserve">Cloud Computing is a model of internet based computing where the resources like storage space, online software are provided by different cloud service providers to different </w:t>
      </w:r>
      <w:r>
        <w:rPr>
          <w:rFonts w:eastAsia="NimbusSanL-Regu"/>
          <w:sz w:val="28"/>
          <w:szCs w:val="28"/>
        </w:rPr>
        <w:t xml:space="preserve">types of cloud users who needs cloud services. When a cloud user outsources the data on cloud, it has to provide more security for outsourced data preventing data manipulated or accessed by unauthorized users. So to maintain data integrity, each and every </w:t>
      </w:r>
      <w:r>
        <w:rPr>
          <w:rFonts w:eastAsia="NimbusSanL-Regu"/>
          <w:sz w:val="28"/>
          <w:szCs w:val="28"/>
        </w:rPr>
        <w:t xml:space="preserve">cloud service has to be stored securely. For easier accessing of files and to generate file indexes, each file is stored in cloud server. Now cloud users search files and again send download request to cloud server. This process is time consuming and also </w:t>
      </w:r>
      <w:r>
        <w:rPr>
          <w:rFonts w:eastAsia="NimbusSanL-Regu"/>
          <w:sz w:val="28"/>
          <w:szCs w:val="28"/>
        </w:rPr>
        <w:t>there is a chance that the cloud service provider might access those files which stored in cloud server, because both the encrypted file and correspondent key and file indexes are stored in cloud server. To overcome these problems, this system introduces s</w:t>
      </w:r>
      <w:r>
        <w:rPr>
          <w:rFonts w:eastAsia="NimbusSanL-Regu"/>
          <w:sz w:val="28"/>
          <w:szCs w:val="28"/>
        </w:rPr>
        <w:t>torage nodes for storing file indexes and encrypted files and cloud server stores files keys. When a cloud user uploads file, the file index is generated automatically and file is encrypted by using AES algorithm with automatically generated key. After tha</w:t>
      </w:r>
      <w:r>
        <w:rPr>
          <w:rFonts w:eastAsia="NimbusSanL-Regu"/>
          <w:sz w:val="28"/>
          <w:szCs w:val="28"/>
        </w:rPr>
        <w:t>t by Visual cryptography scheme, the key is converted into image and then generated as key image and source images respectively. The encrypted file and the file indexes are stored in storage node, key and source image are stored in cloud server and key ima</w:t>
      </w:r>
      <w:r>
        <w:rPr>
          <w:rFonts w:eastAsia="NimbusSanL-Regu"/>
          <w:sz w:val="28"/>
          <w:szCs w:val="28"/>
        </w:rPr>
        <w:t>ge is passed to file owner. Whenever file owner or file users want to download or access files then perform search and then put key image as an input. If valid, it matches the key with the source image and later it can be downloaded.</w:t>
      </w:r>
    </w:p>
    <w:p w:rsidR="00C4116D" w:rsidRDefault="00C4116D">
      <w:pPr>
        <w:spacing w:line="360" w:lineRule="auto"/>
        <w:rPr>
          <w:b/>
          <w:sz w:val="28"/>
          <w:szCs w:val="28"/>
        </w:rPr>
      </w:pPr>
    </w:p>
    <w:p w:rsidR="00C4116D" w:rsidRDefault="00C4116D">
      <w:pPr>
        <w:spacing w:line="360" w:lineRule="auto"/>
        <w:rPr>
          <w:b/>
          <w:sz w:val="28"/>
          <w:szCs w:val="28"/>
        </w:rPr>
      </w:pPr>
    </w:p>
    <w:p w:rsidR="00C4116D" w:rsidRDefault="00511C63">
      <w:pPr>
        <w:spacing w:line="360" w:lineRule="auto"/>
        <w:rPr>
          <w:b/>
          <w:sz w:val="28"/>
          <w:szCs w:val="28"/>
        </w:rPr>
      </w:pPr>
      <w:r>
        <w:rPr>
          <w:b/>
          <w:sz w:val="28"/>
          <w:szCs w:val="28"/>
        </w:rPr>
        <w:t>INTRODUCTION:</w:t>
      </w:r>
    </w:p>
    <w:p w:rsidR="00C4116D" w:rsidRDefault="00511C63">
      <w:pPr>
        <w:autoSpaceDE w:val="0"/>
        <w:autoSpaceDN w:val="0"/>
        <w:adjustRightInd w:val="0"/>
        <w:spacing w:line="360" w:lineRule="auto"/>
        <w:ind w:firstLine="720"/>
        <w:rPr>
          <w:sz w:val="28"/>
          <w:szCs w:val="24"/>
        </w:rPr>
      </w:pPr>
      <w:r>
        <w:rPr>
          <w:sz w:val="28"/>
          <w:szCs w:val="24"/>
        </w:rPr>
        <w:t xml:space="preserve">Cloud </w:t>
      </w:r>
      <w:r>
        <w:rPr>
          <w:sz w:val="28"/>
          <w:szCs w:val="24"/>
        </w:rPr>
        <w:t>storage system is a service model in which data are maintained, managed and backup remotely on the cloud side, and meanwhile data keeps available to the users over a network. Mobile Cloud Storage (MCS) denotes a family of increasingly popular on-line servi</w:t>
      </w:r>
      <w:r>
        <w:rPr>
          <w:sz w:val="28"/>
          <w:szCs w:val="24"/>
        </w:rPr>
        <w:t>ces, and even acts as the primary file storage for the mobile devices. MCS enables the mobile device users to store and retrieve files or data on the cloud through wireless communication, which improves the data availability and facilitates the file sharin</w:t>
      </w:r>
      <w:r>
        <w:rPr>
          <w:sz w:val="28"/>
          <w:szCs w:val="24"/>
        </w:rPr>
        <w:t>g process without draining the local mobile device resources. The data privacy issue is paramount in cloud storage system, so the sensitive data is encrypted by the owner before outsourcing onto the cloud, and data users retrieve the interested data by enc</w:t>
      </w:r>
      <w:r>
        <w:rPr>
          <w:sz w:val="28"/>
          <w:szCs w:val="24"/>
        </w:rPr>
        <w:t>rypted search scheme. In MCS, the modern mobile devices are confronted with many of the same security threats as PCs, and various traditional data encryption methods are imported in MCS. However, mobile cloud storage system incurs new challenges over the t</w:t>
      </w:r>
      <w:r>
        <w:rPr>
          <w:sz w:val="28"/>
          <w:szCs w:val="24"/>
        </w:rPr>
        <w:t>raditional encrypted search schemes, in consideration of the limited computing and battery capacities of mobile device, as well as data sharing and accessing approaches through wireless communication. Therefore, a suitable and efficient encrypted search sc</w:t>
      </w:r>
      <w:r>
        <w:rPr>
          <w:sz w:val="28"/>
          <w:szCs w:val="24"/>
        </w:rPr>
        <w:t>heme is necessary for MCS.</w:t>
      </w:r>
    </w:p>
    <w:p w:rsidR="00C4116D" w:rsidRDefault="00511C63">
      <w:pPr>
        <w:pStyle w:val="Heading1"/>
        <w:spacing w:after="240" w:line="480" w:lineRule="auto"/>
        <w:rPr>
          <w:rFonts w:ascii="Calibri" w:hAnsi="Calibri" w:cs="Calibri"/>
          <w:color w:val="auto"/>
          <w:lang w:val="en-US" w:eastAsia="en-US"/>
        </w:rPr>
      </w:pPr>
      <w:r>
        <w:rPr>
          <w:rFonts w:ascii="Calibri" w:hAnsi="Calibri" w:cs="Calibri"/>
          <w:color w:val="auto"/>
          <w:lang w:eastAsia="en-US"/>
        </w:rPr>
        <w:t>Objective</w:t>
      </w:r>
      <w:r>
        <w:rPr>
          <w:rFonts w:ascii="Calibri" w:hAnsi="Calibri" w:cs="Calibri"/>
          <w:color w:val="auto"/>
          <w:lang w:val="en-US" w:eastAsia="en-US"/>
        </w:rPr>
        <w:t>:</w:t>
      </w:r>
    </w:p>
    <w:p w:rsidR="00C4116D" w:rsidRDefault="00511C63">
      <w:pPr>
        <w:spacing w:line="480" w:lineRule="auto"/>
        <w:ind w:firstLine="420"/>
        <w:rPr>
          <w:b/>
          <w:sz w:val="28"/>
          <w:szCs w:val="28"/>
        </w:rPr>
      </w:pPr>
      <w:r>
        <w:rPr>
          <w:rFonts w:ascii="Calibri" w:hAnsi="Calibri" w:cs="Calibri"/>
          <w:sz w:val="28"/>
          <w:szCs w:val="28"/>
        </w:rPr>
        <w:t xml:space="preserve">Cloud computing can be referred to as the storing and accessing of data over the internet rather than your computer’s hard drive. This means that the data from either the computer’s hard drive or over a </w:t>
      </w:r>
      <w:r>
        <w:rPr>
          <w:rFonts w:ascii="Calibri" w:hAnsi="Calibri" w:cs="Calibri"/>
          <w:sz w:val="28"/>
          <w:szCs w:val="28"/>
        </w:rPr>
        <w:lastRenderedPageBreak/>
        <w:t>dedicated compu</w:t>
      </w:r>
      <w:r>
        <w:rPr>
          <w:rFonts w:ascii="Calibri" w:hAnsi="Calibri" w:cs="Calibri"/>
          <w:sz w:val="28"/>
          <w:szCs w:val="28"/>
        </w:rPr>
        <w:t>ter network. Cloud computing is stored at a remote place and is synchronized with other web information.</w:t>
      </w:r>
    </w:p>
    <w:p w:rsidR="00C4116D" w:rsidRDefault="00511C63">
      <w:pPr>
        <w:spacing w:line="360" w:lineRule="auto"/>
        <w:rPr>
          <w:b/>
          <w:sz w:val="28"/>
          <w:szCs w:val="28"/>
        </w:rPr>
      </w:pPr>
      <w:r>
        <w:rPr>
          <w:b/>
          <w:sz w:val="28"/>
          <w:szCs w:val="28"/>
        </w:rPr>
        <w:t>SCOPE OF THE PROJECT:</w:t>
      </w:r>
    </w:p>
    <w:p w:rsidR="00C4116D" w:rsidRDefault="00511C63">
      <w:pPr>
        <w:spacing w:line="360" w:lineRule="auto"/>
        <w:ind w:firstLine="720"/>
        <w:rPr>
          <w:sz w:val="28"/>
          <w:szCs w:val="28"/>
        </w:rPr>
      </w:pPr>
      <w:r>
        <w:rPr>
          <w:sz w:val="28"/>
          <w:szCs w:val="28"/>
        </w:rPr>
        <w:t>Cloud computing can be referred to as the storing and accessing of data over the internet rather than your computer’s hard drive.</w:t>
      </w:r>
      <w:r>
        <w:rPr>
          <w:sz w:val="28"/>
          <w:szCs w:val="28"/>
        </w:rPr>
        <w:t xml:space="preserve"> This means that the data from either the computer’s hard drive or over a dedicated computer network. Cloud computing is stored at a remote place and is synchronized with other web information.</w:t>
      </w:r>
    </w:p>
    <w:p w:rsidR="00C4116D" w:rsidRDefault="00511C63">
      <w:pPr>
        <w:widowControl w:val="0"/>
        <w:autoSpaceDE w:val="0"/>
        <w:autoSpaceDN w:val="0"/>
        <w:spacing w:line="480" w:lineRule="auto"/>
        <w:rPr>
          <w:rFonts w:ascii="Calibri" w:hAnsi="Calibri" w:cs="Calibri"/>
          <w:b/>
          <w:sz w:val="28"/>
          <w:szCs w:val="28"/>
        </w:rPr>
      </w:pPr>
      <w:r>
        <w:rPr>
          <w:rFonts w:ascii="Calibri" w:hAnsi="Calibri" w:cs="Calibri"/>
          <w:b/>
          <w:sz w:val="28"/>
          <w:szCs w:val="28"/>
        </w:rPr>
        <w:t>System Analysis</w:t>
      </w:r>
    </w:p>
    <w:p w:rsidR="00C4116D" w:rsidRDefault="00511C63">
      <w:pPr>
        <w:spacing w:line="480" w:lineRule="auto"/>
        <w:rPr>
          <w:rFonts w:ascii="Calibri" w:eastAsia="Times New Roman" w:hAnsi="Calibri" w:cs="Calibri"/>
          <w:b/>
          <w:bCs/>
          <w:sz w:val="28"/>
          <w:szCs w:val="28"/>
        </w:rPr>
      </w:pPr>
      <w:r>
        <w:rPr>
          <w:rFonts w:ascii="Calibri" w:eastAsia="Times New Roman" w:hAnsi="Calibri" w:cs="Calibri"/>
          <w:b/>
          <w:bCs/>
          <w:sz w:val="28"/>
          <w:szCs w:val="28"/>
        </w:rPr>
        <w:t>Existing System:</w:t>
      </w:r>
    </w:p>
    <w:p w:rsidR="00C4116D" w:rsidRDefault="00511C63">
      <w:pPr>
        <w:spacing w:line="480" w:lineRule="auto"/>
        <w:ind w:firstLineChars="200" w:firstLine="560"/>
        <w:rPr>
          <w:rFonts w:ascii="Calibri" w:eastAsia="Times New Roman" w:hAnsi="Calibri" w:cs="Calibri"/>
          <w:sz w:val="28"/>
          <w:szCs w:val="28"/>
          <w:lang w:val="en-US"/>
        </w:rPr>
      </w:pPr>
      <w:r>
        <w:rPr>
          <w:rFonts w:ascii="Calibri" w:eastAsia="Times New Roman" w:hAnsi="Calibri" w:cs="Calibri"/>
          <w:sz w:val="28"/>
          <w:szCs w:val="28"/>
          <w:lang w:val="en-US"/>
        </w:rPr>
        <w:t xml:space="preserve">In this existing system file </w:t>
      </w:r>
      <w:r>
        <w:rPr>
          <w:rFonts w:ascii="Calibri" w:eastAsia="Times New Roman" w:hAnsi="Calibri" w:cs="Calibri"/>
          <w:sz w:val="28"/>
          <w:szCs w:val="28"/>
          <w:lang w:val="en-US"/>
        </w:rPr>
        <w:t>owner stores the file into the cloud server. So here, lots of file owners access permission in the same cloud server and at that time other file owner will access the other files. Owner can miss use the other owner’s file. And the keys generated here can b</w:t>
      </w:r>
      <w:r>
        <w:rPr>
          <w:rFonts w:ascii="Calibri" w:eastAsia="Times New Roman" w:hAnsi="Calibri" w:cs="Calibri"/>
          <w:sz w:val="28"/>
          <w:szCs w:val="28"/>
          <w:lang w:val="en-US"/>
        </w:rPr>
        <w:t>e easily hacked.</w:t>
      </w:r>
    </w:p>
    <w:p w:rsidR="00C4116D" w:rsidRDefault="00511C63">
      <w:pPr>
        <w:spacing w:line="480" w:lineRule="auto"/>
        <w:rPr>
          <w:rFonts w:ascii="Calibri" w:eastAsia="Times New Roman" w:hAnsi="Calibri" w:cs="Calibri"/>
          <w:b/>
          <w:bCs/>
          <w:sz w:val="28"/>
          <w:szCs w:val="28"/>
        </w:rPr>
      </w:pPr>
      <w:r>
        <w:rPr>
          <w:rFonts w:ascii="Calibri" w:eastAsia="Times New Roman" w:hAnsi="Calibri" w:cs="Calibri"/>
          <w:b/>
          <w:bCs/>
          <w:sz w:val="28"/>
          <w:szCs w:val="28"/>
        </w:rPr>
        <w:t>Disadvantages:</w:t>
      </w:r>
    </w:p>
    <w:p w:rsidR="00C4116D" w:rsidRDefault="00511C63">
      <w:pPr>
        <w:widowControl w:val="0"/>
        <w:numPr>
          <w:ilvl w:val="0"/>
          <w:numId w:val="1"/>
        </w:numPr>
        <w:autoSpaceDE w:val="0"/>
        <w:autoSpaceDN w:val="0"/>
        <w:spacing w:line="480" w:lineRule="auto"/>
        <w:rPr>
          <w:rFonts w:ascii="Calibri" w:eastAsia="URWPalladioL-Ital" w:hAnsi="Calibri" w:cs="Calibri"/>
          <w:sz w:val="28"/>
          <w:szCs w:val="28"/>
        </w:rPr>
      </w:pPr>
      <w:r>
        <w:rPr>
          <w:rFonts w:ascii="Calibri" w:eastAsia="URWPalladioL-Ital" w:hAnsi="Calibri" w:cs="Calibri"/>
          <w:sz w:val="28"/>
          <w:szCs w:val="28"/>
        </w:rPr>
        <w:t>Server Information Acquisition</w:t>
      </w:r>
    </w:p>
    <w:p w:rsidR="00C4116D" w:rsidRDefault="00511C63">
      <w:pPr>
        <w:widowControl w:val="0"/>
        <w:numPr>
          <w:ilvl w:val="0"/>
          <w:numId w:val="1"/>
        </w:numPr>
        <w:autoSpaceDE w:val="0"/>
        <w:autoSpaceDN w:val="0"/>
        <w:spacing w:line="480" w:lineRule="auto"/>
        <w:rPr>
          <w:rFonts w:ascii="Calibri" w:eastAsia="URWPalladioL-Ital" w:hAnsi="Calibri" w:cs="Calibri"/>
          <w:sz w:val="28"/>
          <w:szCs w:val="28"/>
          <w:lang w:val="en-US"/>
        </w:rPr>
      </w:pPr>
      <w:r>
        <w:rPr>
          <w:rFonts w:ascii="Calibri" w:eastAsia="URWPalladioL-Ital" w:hAnsi="Calibri" w:cs="Calibri"/>
          <w:sz w:val="28"/>
          <w:szCs w:val="28"/>
        </w:rPr>
        <w:t>Keywords-files Association Leak.</w:t>
      </w:r>
    </w:p>
    <w:p w:rsidR="00C4116D" w:rsidRDefault="00511C63">
      <w:pPr>
        <w:widowControl w:val="0"/>
        <w:numPr>
          <w:ilvl w:val="0"/>
          <w:numId w:val="1"/>
        </w:numPr>
        <w:autoSpaceDE w:val="0"/>
        <w:autoSpaceDN w:val="0"/>
        <w:spacing w:line="480" w:lineRule="auto"/>
        <w:rPr>
          <w:rFonts w:ascii="Calibri" w:eastAsia="URWPalladioL-Ital" w:hAnsi="Calibri" w:cs="Calibri"/>
          <w:sz w:val="28"/>
          <w:szCs w:val="28"/>
          <w:lang w:val="en-US"/>
        </w:rPr>
      </w:pPr>
      <w:r>
        <w:rPr>
          <w:rFonts w:ascii="Calibri" w:eastAsia="URWPalladioL-Ital" w:hAnsi="Calibri" w:cs="Calibri"/>
          <w:sz w:val="28"/>
          <w:szCs w:val="28"/>
        </w:rPr>
        <w:t>Statistics Information Leak.</w:t>
      </w:r>
    </w:p>
    <w:p w:rsidR="00C4116D" w:rsidRDefault="00511C63">
      <w:pPr>
        <w:tabs>
          <w:tab w:val="left" w:pos="1170"/>
        </w:tabs>
        <w:spacing w:line="480" w:lineRule="auto"/>
        <w:rPr>
          <w:rFonts w:ascii="Calibri" w:hAnsi="Calibri" w:cs="Calibri"/>
          <w:b/>
          <w:bCs/>
          <w:sz w:val="28"/>
          <w:szCs w:val="28"/>
        </w:rPr>
      </w:pPr>
      <w:r>
        <w:rPr>
          <w:rFonts w:ascii="Calibri" w:hAnsi="Calibri" w:cs="Calibri"/>
          <w:b/>
          <w:bCs/>
          <w:sz w:val="28"/>
          <w:szCs w:val="28"/>
        </w:rPr>
        <w:t>Proposed System:</w:t>
      </w:r>
    </w:p>
    <w:p w:rsidR="00C4116D" w:rsidRDefault="00511C63">
      <w:pPr>
        <w:tabs>
          <w:tab w:val="left" w:pos="1170"/>
        </w:tabs>
        <w:spacing w:line="480" w:lineRule="auto"/>
        <w:rPr>
          <w:rFonts w:ascii="Calibri" w:hAnsi="Calibri" w:cs="Calibri"/>
          <w:bCs/>
          <w:sz w:val="28"/>
          <w:szCs w:val="28"/>
          <w:lang w:val="en-US"/>
        </w:rPr>
      </w:pPr>
      <w:r>
        <w:rPr>
          <w:rFonts w:ascii="Calibri" w:hAnsi="Calibri" w:cs="Calibri"/>
          <w:bCs/>
          <w:sz w:val="28"/>
          <w:szCs w:val="28"/>
          <w:lang w:val="en-US"/>
        </w:rPr>
        <w:t>The Main aim of this Project is to secure the user files in cloud storage.</w:t>
      </w:r>
    </w:p>
    <w:p w:rsidR="00C4116D" w:rsidRDefault="00511C63">
      <w:pPr>
        <w:tabs>
          <w:tab w:val="left" w:pos="1170"/>
        </w:tabs>
        <w:spacing w:line="480" w:lineRule="auto"/>
        <w:rPr>
          <w:rFonts w:ascii="Calibri" w:hAnsi="Calibri" w:cs="Calibri"/>
          <w:bCs/>
          <w:sz w:val="28"/>
          <w:szCs w:val="28"/>
          <w:lang w:val="en-US"/>
        </w:rPr>
      </w:pPr>
      <w:r>
        <w:rPr>
          <w:rFonts w:ascii="Calibri" w:hAnsi="Calibri" w:cs="Calibri"/>
          <w:bCs/>
          <w:sz w:val="28"/>
          <w:szCs w:val="28"/>
          <w:lang w:val="en-US"/>
        </w:rPr>
        <w:lastRenderedPageBreak/>
        <w:t>Firstly, user uploads the files with their respective Login id. The main purpose of Cloud provider is to upload the files with secured image and generating OPE (Order Preserving Encryption) password .The purpose of secured image is, unauthorized user can’t</w:t>
      </w:r>
      <w:r>
        <w:rPr>
          <w:rFonts w:ascii="Calibri" w:hAnsi="Calibri" w:cs="Calibri"/>
          <w:bCs/>
          <w:sz w:val="28"/>
          <w:szCs w:val="28"/>
          <w:lang w:val="en-US"/>
        </w:rPr>
        <w:t xml:space="preserve"> access the file in cloud. Here files are encrypted into two parts such as encrypted Index and encrypted files by using FAH (Fast Accumulated Hash) Algorithm. Now after splitting files, it automatically generates a secured image called as OPE password whic</w:t>
      </w:r>
      <w:r>
        <w:rPr>
          <w:rFonts w:ascii="Calibri" w:hAnsi="Calibri" w:cs="Calibri"/>
          <w:bCs/>
          <w:sz w:val="28"/>
          <w:szCs w:val="28"/>
          <w:lang w:val="en-US"/>
        </w:rPr>
        <w:t xml:space="preserve">h is </w:t>
      </w:r>
    </w:p>
    <w:p w:rsidR="00C4116D" w:rsidRDefault="00511C63">
      <w:pPr>
        <w:tabs>
          <w:tab w:val="left" w:pos="1170"/>
        </w:tabs>
        <w:spacing w:line="480" w:lineRule="auto"/>
        <w:rPr>
          <w:rFonts w:ascii="Calibri" w:hAnsi="Calibri" w:cs="Calibri"/>
          <w:bCs/>
          <w:sz w:val="28"/>
          <w:szCs w:val="28"/>
          <w:lang w:val="en-US"/>
        </w:rPr>
      </w:pPr>
      <w:r>
        <w:rPr>
          <w:rFonts w:ascii="Calibri" w:hAnsi="Calibri" w:cs="Calibri"/>
          <w:bCs/>
          <w:sz w:val="28"/>
          <w:szCs w:val="28"/>
          <w:lang w:val="en-US"/>
        </w:rPr>
        <w:t xml:space="preserve">Not known to the third party .The secured is spitted into two images like </w:t>
      </w:r>
    </w:p>
    <w:p w:rsidR="00C4116D" w:rsidRDefault="00511C63">
      <w:pPr>
        <w:tabs>
          <w:tab w:val="left" w:pos="1170"/>
        </w:tabs>
        <w:spacing w:line="480" w:lineRule="auto"/>
        <w:rPr>
          <w:rFonts w:ascii="Calibri" w:hAnsi="Calibri" w:cs="Calibri"/>
          <w:bCs/>
          <w:sz w:val="28"/>
          <w:szCs w:val="28"/>
          <w:lang w:val="en-US"/>
        </w:rPr>
      </w:pPr>
      <w:r>
        <w:rPr>
          <w:rFonts w:ascii="Calibri" w:hAnsi="Calibri" w:cs="Calibri"/>
          <w:bCs/>
          <w:sz w:val="28"/>
          <w:szCs w:val="28"/>
          <w:lang w:val="en-US"/>
        </w:rPr>
        <w:t>Source and key image by using BVCS (Binocular Visual Cryptography schemes) algorithm.</w:t>
      </w:r>
    </w:p>
    <w:p w:rsidR="00C4116D" w:rsidRDefault="00511C63">
      <w:pPr>
        <w:tabs>
          <w:tab w:val="left" w:pos="1170"/>
        </w:tabs>
        <w:spacing w:line="480" w:lineRule="auto"/>
        <w:rPr>
          <w:rFonts w:ascii="Calibri" w:eastAsia="URWPalladioL-Roma" w:hAnsi="Calibri" w:cs="Calibri"/>
          <w:sz w:val="28"/>
          <w:szCs w:val="28"/>
          <w:lang w:val="en-US"/>
        </w:rPr>
      </w:pPr>
      <w:r>
        <w:rPr>
          <w:rFonts w:ascii="Calibri" w:eastAsia="URWPalladioL-Roma" w:hAnsi="Calibri" w:cs="Calibri"/>
          <w:sz w:val="28"/>
          <w:szCs w:val="28"/>
          <w:lang w:val="en-US"/>
        </w:rPr>
        <w:t xml:space="preserve">   The encrypted file, Source image and OPE have been stored in cloud with respective file. If the user needs to view or select the particular file, the request must first be sent to the cloud service Provider. The provider verifies the user id and file re</w:t>
      </w:r>
      <w:r>
        <w:rPr>
          <w:rFonts w:ascii="Calibri" w:eastAsia="URWPalladioL-Roma" w:hAnsi="Calibri" w:cs="Calibri"/>
          <w:sz w:val="28"/>
          <w:szCs w:val="28"/>
          <w:lang w:val="en-US"/>
        </w:rPr>
        <w:t>quest, later it will send OPE password and key image to user. Now the user has to send the key image to the cloud for accessing the files. The cloud matches the key image with the source image it already has. When both matches, it will send the file in the</w:t>
      </w:r>
      <w:r>
        <w:rPr>
          <w:rFonts w:ascii="Calibri" w:eastAsia="URWPalladioL-Roma" w:hAnsi="Calibri" w:cs="Calibri"/>
          <w:sz w:val="28"/>
          <w:szCs w:val="28"/>
          <w:lang w:val="en-US"/>
        </w:rPr>
        <w:t xml:space="preserve"> form of a Captcha and it can be downloaded. Hackers cannot hack the source </w:t>
      </w:r>
      <w:r>
        <w:rPr>
          <w:rFonts w:ascii="Calibri" w:eastAsia="URWPalladioL-Roma" w:hAnsi="Calibri" w:cs="Calibri"/>
          <w:sz w:val="28"/>
          <w:szCs w:val="28"/>
          <w:lang w:val="en-US"/>
        </w:rPr>
        <w:lastRenderedPageBreak/>
        <w:t>image or key image and Captcha will be produced only when it is a valid user.</w:t>
      </w:r>
      <w:r>
        <w:rPr>
          <w:rFonts w:ascii="Calibri" w:eastAsia="URWPalladioL-Roma" w:hAnsi="Calibri" w:cs="Calibri"/>
          <w:sz w:val="28"/>
          <w:szCs w:val="28"/>
        </w:rPr>
        <w:t xml:space="preserve"> </w:t>
      </w:r>
    </w:p>
    <w:p w:rsidR="00C4116D" w:rsidRDefault="00511C63">
      <w:pPr>
        <w:tabs>
          <w:tab w:val="left" w:pos="1170"/>
        </w:tabs>
        <w:spacing w:line="480" w:lineRule="auto"/>
        <w:rPr>
          <w:rFonts w:ascii="Calibri" w:eastAsia="Times New Roman" w:hAnsi="Calibri" w:cs="Calibri"/>
          <w:b/>
          <w:bCs/>
          <w:sz w:val="28"/>
          <w:szCs w:val="28"/>
        </w:rPr>
      </w:pPr>
      <w:r>
        <w:rPr>
          <w:rFonts w:ascii="Calibri" w:eastAsia="Times New Roman" w:hAnsi="Calibri" w:cs="Calibri"/>
          <w:b/>
          <w:bCs/>
          <w:sz w:val="28"/>
          <w:szCs w:val="28"/>
        </w:rPr>
        <w:t>Advantages:</w:t>
      </w:r>
    </w:p>
    <w:p w:rsidR="00C4116D" w:rsidRDefault="00511C63">
      <w:pPr>
        <w:widowControl w:val="0"/>
        <w:numPr>
          <w:ilvl w:val="0"/>
          <w:numId w:val="2"/>
        </w:numPr>
        <w:autoSpaceDE w:val="0"/>
        <w:autoSpaceDN w:val="0"/>
        <w:spacing w:line="480" w:lineRule="auto"/>
        <w:rPr>
          <w:rFonts w:ascii="Calibri" w:eastAsia="NimbusSanL-ReguItal" w:hAnsi="Calibri" w:cs="Calibri"/>
          <w:sz w:val="28"/>
          <w:szCs w:val="28"/>
        </w:rPr>
      </w:pPr>
      <w:r>
        <w:rPr>
          <w:rFonts w:ascii="Calibri" w:eastAsia="NimbusSanL-ReguItal" w:hAnsi="Calibri" w:cs="Calibri"/>
          <w:sz w:val="28"/>
          <w:szCs w:val="28"/>
        </w:rPr>
        <w:t>Reducing File Search and Retrieval Time</w:t>
      </w:r>
    </w:p>
    <w:p w:rsidR="00C4116D" w:rsidRDefault="00511C63">
      <w:pPr>
        <w:widowControl w:val="0"/>
        <w:numPr>
          <w:ilvl w:val="0"/>
          <w:numId w:val="2"/>
        </w:numPr>
        <w:autoSpaceDE w:val="0"/>
        <w:autoSpaceDN w:val="0"/>
        <w:spacing w:line="480" w:lineRule="auto"/>
        <w:rPr>
          <w:rFonts w:ascii="Calibri" w:eastAsia="NimbusSanL-ReguItal" w:hAnsi="Calibri" w:cs="Calibri"/>
          <w:sz w:val="28"/>
          <w:szCs w:val="28"/>
          <w:lang w:val="en-US"/>
        </w:rPr>
      </w:pPr>
      <w:r>
        <w:rPr>
          <w:rFonts w:ascii="Calibri" w:eastAsia="NimbusSanL-ReguItal" w:hAnsi="Calibri" w:cs="Calibri"/>
          <w:sz w:val="28"/>
          <w:szCs w:val="28"/>
        </w:rPr>
        <w:t>Reducing the Energy Consumption</w:t>
      </w:r>
    </w:p>
    <w:p w:rsidR="00C4116D" w:rsidRDefault="00511C63">
      <w:pPr>
        <w:widowControl w:val="0"/>
        <w:numPr>
          <w:ilvl w:val="0"/>
          <w:numId w:val="2"/>
        </w:numPr>
        <w:autoSpaceDE w:val="0"/>
        <w:autoSpaceDN w:val="0"/>
        <w:spacing w:line="480" w:lineRule="auto"/>
        <w:rPr>
          <w:rFonts w:ascii="Calibri" w:eastAsia="NimbusSanL-ReguItal" w:hAnsi="Calibri" w:cs="Calibri"/>
          <w:sz w:val="28"/>
          <w:szCs w:val="28"/>
          <w:lang w:val="en-US"/>
        </w:rPr>
      </w:pPr>
      <w:r>
        <w:rPr>
          <w:rFonts w:ascii="Calibri" w:eastAsia="NimbusSanL-ReguItal" w:hAnsi="Calibri" w:cs="Calibri"/>
          <w:sz w:val="28"/>
          <w:szCs w:val="28"/>
        </w:rPr>
        <w:t xml:space="preserve">Reducing Traffic </w:t>
      </w:r>
      <w:r>
        <w:rPr>
          <w:rFonts w:ascii="Calibri" w:eastAsia="NimbusSanL-ReguItal" w:hAnsi="Calibri" w:cs="Calibri"/>
          <w:sz w:val="28"/>
          <w:szCs w:val="28"/>
        </w:rPr>
        <w:t>Overhead</w:t>
      </w:r>
    </w:p>
    <w:p w:rsidR="00C4116D" w:rsidRDefault="00511C63">
      <w:pPr>
        <w:widowControl w:val="0"/>
        <w:numPr>
          <w:ilvl w:val="0"/>
          <w:numId w:val="2"/>
        </w:numPr>
        <w:autoSpaceDE w:val="0"/>
        <w:autoSpaceDN w:val="0"/>
        <w:spacing w:line="480" w:lineRule="auto"/>
        <w:rPr>
          <w:rFonts w:ascii="Calibri" w:eastAsia="NimbusSanL-ReguItal" w:hAnsi="Calibri" w:cs="Calibri"/>
          <w:sz w:val="28"/>
          <w:szCs w:val="28"/>
          <w:lang w:val="en-US"/>
        </w:rPr>
      </w:pPr>
      <w:r>
        <w:rPr>
          <w:rFonts w:ascii="Calibri" w:eastAsia="URWPalladioL-Roma" w:hAnsi="Calibri" w:cs="Calibri"/>
          <w:sz w:val="28"/>
          <w:szCs w:val="28"/>
        </w:rPr>
        <w:t>control the statistics information leak</w:t>
      </w:r>
    </w:p>
    <w:p w:rsidR="00C4116D" w:rsidRDefault="00511C63">
      <w:pPr>
        <w:widowControl w:val="0"/>
        <w:numPr>
          <w:ilvl w:val="0"/>
          <w:numId w:val="2"/>
        </w:numPr>
        <w:autoSpaceDE w:val="0"/>
        <w:autoSpaceDN w:val="0"/>
        <w:spacing w:line="480" w:lineRule="auto"/>
        <w:rPr>
          <w:rFonts w:ascii="Calibri" w:eastAsia="URWPalladioL-Roma" w:hAnsi="Calibri" w:cs="Calibri"/>
          <w:sz w:val="28"/>
          <w:szCs w:val="28"/>
          <w:lang w:val="en-US"/>
        </w:rPr>
      </w:pPr>
      <w:r>
        <w:rPr>
          <w:rFonts w:ascii="Calibri" w:eastAsia="URWPalladioL-Ital" w:hAnsi="Calibri" w:cs="Calibri"/>
          <w:sz w:val="28"/>
          <w:szCs w:val="28"/>
        </w:rPr>
        <w:t xml:space="preserve">Top-k </w:t>
      </w:r>
      <w:r>
        <w:rPr>
          <w:rFonts w:ascii="Calibri" w:eastAsia="URWPalladioL-Roma" w:hAnsi="Calibri" w:cs="Calibri"/>
          <w:sz w:val="28"/>
          <w:szCs w:val="28"/>
        </w:rPr>
        <w:t>relevant</w:t>
      </w:r>
      <w:r>
        <w:rPr>
          <w:rFonts w:ascii="Calibri" w:eastAsia="URWPalladioL-Roma" w:hAnsi="Calibri" w:cs="Calibri"/>
          <w:sz w:val="28"/>
          <w:szCs w:val="28"/>
          <w:lang w:val="en-US"/>
        </w:rPr>
        <w:t xml:space="preserve"> </w:t>
      </w:r>
      <w:r>
        <w:rPr>
          <w:rFonts w:ascii="Calibri" w:eastAsia="URWPalladioL-Roma" w:hAnsi="Calibri" w:cs="Calibri"/>
          <w:sz w:val="28"/>
          <w:szCs w:val="28"/>
        </w:rPr>
        <w:t>files</w:t>
      </w:r>
      <w:r>
        <w:rPr>
          <w:rFonts w:ascii="Calibri" w:eastAsia="URWPalladioL-Roma" w:hAnsi="Calibri" w:cs="Calibri"/>
          <w:sz w:val="28"/>
          <w:szCs w:val="28"/>
          <w:lang w:val="en-US"/>
        </w:rPr>
        <w:t xml:space="preserve"> searching algorithm.</w:t>
      </w:r>
    </w:p>
    <w:p w:rsidR="00C4116D" w:rsidRDefault="00511C63">
      <w:pPr>
        <w:spacing w:line="480" w:lineRule="auto"/>
        <w:rPr>
          <w:rFonts w:ascii="Calibri" w:hAnsi="Calibri" w:cs="Calibri"/>
          <w:b/>
          <w:sz w:val="28"/>
          <w:szCs w:val="28"/>
        </w:rPr>
      </w:pPr>
      <w:r>
        <w:rPr>
          <w:b/>
          <w:bCs/>
          <w:sz w:val="28"/>
          <w:szCs w:val="24"/>
        </w:rPr>
        <w:t>ARCHITECTURE</w:t>
      </w:r>
      <w:r>
        <w:rPr>
          <w:rFonts w:ascii="Calibri" w:hAnsi="Calibri" w:cs="Calibri"/>
          <w:b/>
          <w:sz w:val="28"/>
          <w:szCs w:val="28"/>
        </w:rPr>
        <w:t xml:space="preserve"> </w:t>
      </w:r>
      <w:r>
        <w:rPr>
          <w:rFonts w:ascii="Calibri" w:hAnsi="Calibri" w:cs="Calibri"/>
          <w:b/>
          <w:sz w:val="28"/>
          <w:szCs w:val="28"/>
          <w:lang w:val="en-US"/>
        </w:rPr>
        <w:t>DIAGRAM</w:t>
      </w:r>
      <w:r>
        <w:rPr>
          <w:rFonts w:ascii="Calibri" w:hAnsi="Calibri" w:cs="Calibri"/>
          <w:b/>
          <w:sz w:val="28"/>
          <w:szCs w:val="28"/>
        </w:rPr>
        <w:t>:</w:t>
      </w:r>
    </w:p>
    <w:p w:rsidR="00C4116D" w:rsidRDefault="00511C63">
      <w:pPr>
        <w:spacing w:line="480" w:lineRule="auto"/>
        <w:rPr>
          <w:rFonts w:ascii="Calibri" w:hAnsi="Calibri" w:cs="Calibri"/>
          <w:sz w:val="28"/>
          <w:szCs w:val="28"/>
        </w:rPr>
      </w:pPr>
      <w:r>
        <w:rPr>
          <w:rFonts w:ascii="Calibri" w:hAnsi="Calibri" w:cs="Calibri"/>
          <w:noProof/>
          <w:sz w:val="28"/>
          <w:szCs w:val="28"/>
          <w:lang w:val="en-US" w:eastAsia="en-US"/>
        </w:rPr>
        <w:drawing>
          <wp:inline distT="0" distB="0" distL="0" distR="0">
            <wp:extent cx="5486400"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86400" cy="4819650"/>
                    </a:xfrm>
                    <a:prstGeom prst="rect">
                      <a:avLst/>
                    </a:prstGeom>
                    <a:noFill/>
                    <a:ln>
                      <a:noFill/>
                    </a:ln>
                  </pic:spPr>
                </pic:pic>
              </a:graphicData>
            </a:graphic>
          </wp:inline>
        </w:drawing>
      </w:r>
    </w:p>
    <w:p w:rsidR="00C4116D" w:rsidRDefault="00511C63">
      <w:pPr>
        <w:pStyle w:val="Heading1"/>
        <w:spacing w:line="480" w:lineRule="auto"/>
        <w:rPr>
          <w:rFonts w:ascii="Calibri" w:hAnsi="Calibri" w:cs="Calibri"/>
        </w:rPr>
      </w:pPr>
      <w:r>
        <w:rPr>
          <w:rFonts w:ascii="Calibri" w:hAnsi="Calibri" w:cs="Calibri"/>
        </w:rPr>
        <w:lastRenderedPageBreak/>
        <w:t>SYSTEM CONFIGURATION:</w:t>
      </w:r>
    </w:p>
    <w:p w:rsidR="00C4116D" w:rsidRDefault="00511C63">
      <w:pPr>
        <w:pStyle w:val="Heading1"/>
        <w:keepLines w:val="0"/>
        <w:numPr>
          <w:ilvl w:val="0"/>
          <w:numId w:val="3"/>
        </w:numPr>
        <w:spacing w:before="240" w:after="60" w:line="480" w:lineRule="auto"/>
        <w:rPr>
          <w:rFonts w:ascii="Calibri" w:hAnsi="Calibri" w:cs="Calibri"/>
          <w:b w:val="0"/>
        </w:rPr>
      </w:pPr>
      <w:r>
        <w:rPr>
          <w:rFonts w:ascii="Calibri" w:hAnsi="Calibri" w:cs="Calibri"/>
          <w:b w:val="0"/>
        </w:rPr>
        <w:t xml:space="preserve">Processor               -    Intel Pentium </w:t>
      </w:r>
    </w:p>
    <w:p w:rsidR="00C4116D" w:rsidRDefault="00511C63">
      <w:pPr>
        <w:pStyle w:val="ListParagraph"/>
        <w:numPr>
          <w:ilvl w:val="0"/>
          <w:numId w:val="3"/>
        </w:numPr>
        <w:spacing w:after="0" w:line="480" w:lineRule="auto"/>
        <w:jc w:val="both"/>
        <w:rPr>
          <w:rFonts w:cs="Calibri"/>
          <w:sz w:val="28"/>
          <w:szCs w:val="28"/>
        </w:rPr>
      </w:pPr>
      <w:r>
        <w:rPr>
          <w:rFonts w:cs="Calibri"/>
          <w:sz w:val="28"/>
          <w:szCs w:val="28"/>
        </w:rPr>
        <w:t>Speed                  -    1.1 GHz</w:t>
      </w:r>
    </w:p>
    <w:p w:rsidR="00C4116D" w:rsidRDefault="00511C63">
      <w:pPr>
        <w:pStyle w:val="ListParagraph"/>
        <w:numPr>
          <w:ilvl w:val="0"/>
          <w:numId w:val="3"/>
        </w:numPr>
        <w:spacing w:after="0" w:line="480" w:lineRule="auto"/>
        <w:jc w:val="both"/>
        <w:rPr>
          <w:rFonts w:cs="Calibri"/>
          <w:sz w:val="28"/>
          <w:szCs w:val="28"/>
        </w:rPr>
      </w:pPr>
      <w:r>
        <w:rPr>
          <w:rFonts w:cs="Calibri"/>
          <w:sz w:val="28"/>
          <w:szCs w:val="28"/>
        </w:rPr>
        <w:t xml:space="preserve">RAM                  -    4 Gb </w:t>
      </w:r>
    </w:p>
    <w:p w:rsidR="00C4116D" w:rsidRDefault="00511C63">
      <w:pPr>
        <w:pStyle w:val="ListParagraph"/>
        <w:numPr>
          <w:ilvl w:val="0"/>
          <w:numId w:val="3"/>
        </w:numPr>
        <w:spacing w:after="0" w:line="480" w:lineRule="auto"/>
        <w:jc w:val="both"/>
        <w:rPr>
          <w:rFonts w:cs="Calibri"/>
          <w:sz w:val="28"/>
          <w:szCs w:val="28"/>
        </w:rPr>
      </w:pPr>
      <w:r>
        <w:rPr>
          <w:rFonts w:cs="Calibri"/>
          <w:sz w:val="28"/>
          <w:szCs w:val="28"/>
        </w:rPr>
        <w:t xml:space="preserve">Hard </w:t>
      </w:r>
      <w:r>
        <w:rPr>
          <w:rFonts w:cs="Calibri"/>
          <w:sz w:val="28"/>
          <w:szCs w:val="28"/>
        </w:rPr>
        <w:t>Disk              -   260 GB</w:t>
      </w:r>
    </w:p>
    <w:p w:rsidR="00C4116D" w:rsidRDefault="00511C63">
      <w:pPr>
        <w:pStyle w:val="Heading1"/>
        <w:spacing w:line="480" w:lineRule="auto"/>
        <w:rPr>
          <w:rFonts w:ascii="Calibri" w:hAnsi="Calibri" w:cs="Calibri"/>
        </w:rPr>
      </w:pPr>
      <w:r>
        <w:rPr>
          <w:rFonts w:ascii="Calibri" w:hAnsi="Calibri" w:cs="Calibri"/>
        </w:rPr>
        <w:t>S/W SYSTEM CONFIGURATION:</w:t>
      </w:r>
    </w:p>
    <w:p w:rsidR="00C4116D" w:rsidRDefault="00511C63">
      <w:pPr>
        <w:pStyle w:val="BodyText"/>
        <w:numPr>
          <w:ilvl w:val="0"/>
          <w:numId w:val="3"/>
        </w:numPr>
        <w:spacing w:line="480" w:lineRule="auto"/>
        <w:rPr>
          <w:rFonts w:ascii="Calibri" w:hAnsi="Calibri" w:cs="Calibri"/>
          <w:sz w:val="28"/>
          <w:szCs w:val="28"/>
        </w:rPr>
      </w:pPr>
      <w:r>
        <w:rPr>
          <w:rFonts w:ascii="Calibri" w:hAnsi="Calibri" w:cs="Calibri"/>
          <w:sz w:val="28"/>
          <w:szCs w:val="28"/>
        </w:rPr>
        <w:t>Operating System            -  Windows 7/8/10</w:t>
      </w:r>
    </w:p>
    <w:p w:rsidR="00C4116D" w:rsidRDefault="00511C63">
      <w:pPr>
        <w:pStyle w:val="BodyText"/>
        <w:numPr>
          <w:ilvl w:val="0"/>
          <w:numId w:val="3"/>
        </w:numPr>
        <w:spacing w:line="480" w:lineRule="auto"/>
        <w:rPr>
          <w:rFonts w:ascii="Calibri" w:hAnsi="Calibri" w:cs="Calibri"/>
          <w:sz w:val="28"/>
          <w:szCs w:val="28"/>
        </w:rPr>
      </w:pPr>
      <w:r>
        <w:rPr>
          <w:rFonts w:ascii="Calibri" w:hAnsi="Calibri" w:cs="Calibri"/>
          <w:sz w:val="28"/>
          <w:szCs w:val="28"/>
        </w:rPr>
        <w:t>Front End                  -   J2EE</w:t>
      </w:r>
    </w:p>
    <w:p w:rsidR="00C4116D" w:rsidRDefault="00511C63">
      <w:pPr>
        <w:pStyle w:val="BodyText"/>
        <w:numPr>
          <w:ilvl w:val="0"/>
          <w:numId w:val="3"/>
        </w:numPr>
        <w:spacing w:line="480" w:lineRule="auto"/>
        <w:rPr>
          <w:sz w:val="28"/>
          <w:szCs w:val="28"/>
        </w:rPr>
      </w:pPr>
      <w:r>
        <w:rPr>
          <w:rFonts w:ascii="Calibri" w:hAnsi="Calibri" w:cs="Calibri"/>
          <w:sz w:val="28"/>
          <w:szCs w:val="28"/>
        </w:rPr>
        <w:t>Server side Script            -   Java Server Pages.</w:t>
      </w:r>
    </w:p>
    <w:p w:rsidR="00C4116D" w:rsidRDefault="00511C63">
      <w:pPr>
        <w:autoSpaceDE w:val="0"/>
        <w:autoSpaceDN w:val="0"/>
        <w:adjustRightInd w:val="0"/>
        <w:spacing w:line="360" w:lineRule="auto"/>
        <w:rPr>
          <w:sz w:val="28"/>
          <w:szCs w:val="24"/>
        </w:rPr>
      </w:pPr>
      <w:r>
        <w:rPr>
          <w:sz w:val="28"/>
          <w:szCs w:val="24"/>
        </w:rPr>
        <w:t>MODULES</w:t>
      </w:r>
    </w:p>
    <w:p w:rsidR="00C4116D" w:rsidRDefault="00511C63">
      <w:pPr>
        <w:pStyle w:val="ListParagraph"/>
        <w:numPr>
          <w:ilvl w:val="0"/>
          <w:numId w:val="4"/>
        </w:numPr>
        <w:autoSpaceDE w:val="0"/>
        <w:autoSpaceDN w:val="0"/>
        <w:adjustRightInd w:val="0"/>
        <w:spacing w:line="360" w:lineRule="auto"/>
        <w:rPr>
          <w:rFonts w:ascii="Times New Roman" w:hAnsi="Times New Roman"/>
          <w:sz w:val="28"/>
          <w:szCs w:val="24"/>
        </w:rPr>
      </w:pPr>
      <w:r>
        <w:rPr>
          <w:rFonts w:ascii="Times New Roman" w:hAnsi="Times New Roman"/>
          <w:sz w:val="28"/>
          <w:szCs w:val="24"/>
        </w:rPr>
        <w:t>Secure File Uploading</w:t>
      </w:r>
    </w:p>
    <w:p w:rsidR="00C4116D" w:rsidRDefault="00511C63">
      <w:pPr>
        <w:pStyle w:val="ListParagraph"/>
        <w:numPr>
          <w:ilvl w:val="0"/>
          <w:numId w:val="4"/>
        </w:numPr>
        <w:autoSpaceDE w:val="0"/>
        <w:autoSpaceDN w:val="0"/>
        <w:adjustRightInd w:val="0"/>
        <w:spacing w:line="360" w:lineRule="auto"/>
        <w:rPr>
          <w:rFonts w:ascii="Times New Roman" w:hAnsi="Times New Roman"/>
          <w:sz w:val="28"/>
          <w:szCs w:val="24"/>
        </w:rPr>
      </w:pPr>
      <w:r>
        <w:rPr>
          <w:rFonts w:ascii="Times New Roman" w:hAnsi="Times New Roman"/>
          <w:sz w:val="28"/>
          <w:szCs w:val="24"/>
        </w:rPr>
        <w:t>Splitting Encrypted File</w:t>
      </w:r>
    </w:p>
    <w:p w:rsidR="00C4116D" w:rsidRDefault="00511C63">
      <w:pPr>
        <w:pStyle w:val="ListParagraph"/>
        <w:numPr>
          <w:ilvl w:val="0"/>
          <w:numId w:val="4"/>
        </w:numPr>
        <w:autoSpaceDE w:val="0"/>
        <w:autoSpaceDN w:val="0"/>
        <w:adjustRightInd w:val="0"/>
        <w:spacing w:line="360" w:lineRule="auto"/>
        <w:rPr>
          <w:rFonts w:ascii="Times New Roman" w:hAnsi="Times New Roman"/>
          <w:sz w:val="28"/>
          <w:szCs w:val="24"/>
        </w:rPr>
      </w:pPr>
      <w:r>
        <w:rPr>
          <w:rFonts w:ascii="Times New Roman" w:hAnsi="Times New Roman"/>
          <w:sz w:val="28"/>
          <w:szCs w:val="24"/>
        </w:rPr>
        <w:t xml:space="preserve">Splitting </w:t>
      </w:r>
      <w:r>
        <w:rPr>
          <w:rFonts w:ascii="Times New Roman" w:hAnsi="Times New Roman"/>
          <w:sz w:val="28"/>
          <w:szCs w:val="24"/>
        </w:rPr>
        <w:t>Encrypted File Image Split-up Using BVCS</w:t>
      </w:r>
    </w:p>
    <w:p w:rsidR="00C4116D" w:rsidRDefault="00511C63">
      <w:pPr>
        <w:pStyle w:val="ListParagraph"/>
        <w:numPr>
          <w:ilvl w:val="0"/>
          <w:numId w:val="4"/>
        </w:numPr>
        <w:autoSpaceDE w:val="0"/>
        <w:autoSpaceDN w:val="0"/>
        <w:adjustRightInd w:val="0"/>
        <w:spacing w:line="360" w:lineRule="auto"/>
        <w:rPr>
          <w:rFonts w:ascii="Times New Roman" w:hAnsi="Times New Roman"/>
          <w:sz w:val="28"/>
          <w:szCs w:val="24"/>
        </w:rPr>
      </w:pPr>
      <w:r>
        <w:rPr>
          <w:rFonts w:ascii="Times New Roman" w:hAnsi="Times New Roman"/>
          <w:sz w:val="28"/>
          <w:szCs w:val="24"/>
        </w:rPr>
        <w:t>Verification</w:t>
      </w:r>
    </w:p>
    <w:p w:rsidR="00C4116D" w:rsidRDefault="00C4116D">
      <w:pPr>
        <w:spacing w:line="360" w:lineRule="auto"/>
        <w:ind w:firstLine="720"/>
        <w:rPr>
          <w:sz w:val="28"/>
          <w:szCs w:val="28"/>
        </w:rPr>
      </w:pPr>
    </w:p>
    <w:p w:rsidR="00C4116D" w:rsidRDefault="00511C63">
      <w:pPr>
        <w:autoSpaceDE w:val="0"/>
        <w:autoSpaceDN w:val="0"/>
        <w:adjustRightInd w:val="0"/>
        <w:spacing w:line="360" w:lineRule="auto"/>
        <w:rPr>
          <w:b/>
          <w:bCs/>
          <w:sz w:val="28"/>
          <w:szCs w:val="24"/>
        </w:rPr>
      </w:pPr>
      <w:r>
        <w:rPr>
          <w:b/>
          <w:bCs/>
          <w:sz w:val="28"/>
          <w:szCs w:val="24"/>
        </w:rPr>
        <w:t>MODULES DESCRIPTION</w:t>
      </w:r>
    </w:p>
    <w:p w:rsidR="00C4116D" w:rsidRDefault="00511C63">
      <w:pPr>
        <w:autoSpaceDE w:val="0"/>
        <w:autoSpaceDN w:val="0"/>
        <w:adjustRightInd w:val="0"/>
        <w:spacing w:line="360" w:lineRule="auto"/>
        <w:rPr>
          <w:b/>
          <w:bCs/>
          <w:sz w:val="28"/>
          <w:szCs w:val="24"/>
        </w:rPr>
      </w:pPr>
      <w:r>
        <w:rPr>
          <w:b/>
          <w:bCs/>
          <w:sz w:val="28"/>
          <w:szCs w:val="24"/>
        </w:rPr>
        <w:t>SECURE FILE UPLOADED</w:t>
      </w:r>
    </w:p>
    <w:p w:rsidR="00C4116D" w:rsidRDefault="00511C63">
      <w:pPr>
        <w:autoSpaceDE w:val="0"/>
        <w:autoSpaceDN w:val="0"/>
        <w:adjustRightInd w:val="0"/>
        <w:spacing w:line="360" w:lineRule="auto"/>
        <w:rPr>
          <w:sz w:val="28"/>
          <w:szCs w:val="24"/>
        </w:rPr>
      </w:pPr>
      <w:r>
        <w:rPr>
          <w:sz w:val="28"/>
          <w:szCs w:val="24"/>
        </w:rPr>
        <w:t xml:space="preserve">In this module, to mitigate the security leakages it is implemented with security enhancement in consideration of the modified encrypted search procedure in </w:t>
      </w:r>
      <w:r>
        <w:rPr>
          <w:sz w:val="28"/>
          <w:szCs w:val="24"/>
        </w:rPr>
        <w:t xml:space="preserve">order to mitigate statistics information leak and keywords-files association leak. The file is uploaded with secured images and password which is generated using File homomorphic Encryption </w:t>
      </w:r>
      <w:r>
        <w:rPr>
          <w:sz w:val="28"/>
          <w:szCs w:val="24"/>
        </w:rPr>
        <w:lastRenderedPageBreak/>
        <w:t>algorithm. The main goal of these modules is to prevent the unauth</w:t>
      </w:r>
      <w:r>
        <w:rPr>
          <w:sz w:val="28"/>
          <w:szCs w:val="24"/>
        </w:rPr>
        <w:t>orized user gaining the access of this file.</w:t>
      </w:r>
    </w:p>
    <w:p w:rsidR="00677775" w:rsidRDefault="00677775">
      <w:pPr>
        <w:autoSpaceDE w:val="0"/>
        <w:autoSpaceDN w:val="0"/>
        <w:adjustRightInd w:val="0"/>
        <w:spacing w:line="360" w:lineRule="auto"/>
        <w:rPr>
          <w:sz w:val="28"/>
          <w:szCs w:val="24"/>
        </w:rPr>
      </w:pPr>
    </w:p>
    <w:p w:rsidR="00C4116D" w:rsidRDefault="00511C63">
      <w:pPr>
        <w:autoSpaceDE w:val="0"/>
        <w:autoSpaceDN w:val="0"/>
        <w:adjustRightInd w:val="0"/>
        <w:spacing w:line="360" w:lineRule="auto"/>
        <w:rPr>
          <w:sz w:val="28"/>
          <w:szCs w:val="24"/>
        </w:rPr>
      </w:pPr>
      <w:r>
        <w:rPr>
          <w:b/>
          <w:bCs/>
          <w:sz w:val="28"/>
          <w:szCs w:val="24"/>
        </w:rPr>
        <w:t>SPLITTING ENCRYPTED FILE</w:t>
      </w:r>
    </w:p>
    <w:p w:rsidR="00C4116D" w:rsidRDefault="00511C63">
      <w:pPr>
        <w:autoSpaceDE w:val="0"/>
        <w:autoSpaceDN w:val="0"/>
        <w:adjustRightInd w:val="0"/>
        <w:spacing w:line="360" w:lineRule="auto"/>
        <w:rPr>
          <w:sz w:val="28"/>
          <w:szCs w:val="24"/>
        </w:rPr>
      </w:pPr>
      <w:r>
        <w:rPr>
          <w:sz w:val="28"/>
          <w:szCs w:val="24"/>
        </w:rPr>
        <w:t xml:space="preserve">The primary purpose of encryption is to protect the confidentiality of digital data stored on computer system or transmitted via the internet or other computer system. Modern encryption </w:t>
      </w:r>
      <w:r>
        <w:rPr>
          <w:sz w:val="28"/>
          <w:szCs w:val="24"/>
        </w:rPr>
        <w:t>algorithm plays a vital role in the security assurance of IT system and communication as they can provide not only confidentiality but also the integrity and non-de-duplication. Encryption is the most effective way to achieve data security. The Cloud provi</w:t>
      </w:r>
      <w:r>
        <w:rPr>
          <w:sz w:val="28"/>
          <w:szCs w:val="24"/>
        </w:rPr>
        <w:t>der uploaded the User files that will be encrypted into two parts like encrypted Index and encrypted files by using AES (Advanced Encryption Standard) Algorithm before sending them to the cloud. The encrypted file have to been stored in storage node with t</w:t>
      </w:r>
      <w:r>
        <w:rPr>
          <w:sz w:val="28"/>
          <w:szCs w:val="24"/>
        </w:rPr>
        <w:t>heir respective file Id</w:t>
      </w:r>
      <w:r w:rsidR="00677775">
        <w:rPr>
          <w:sz w:val="28"/>
          <w:szCs w:val="24"/>
        </w:rPr>
        <w:t>.</w:t>
      </w:r>
    </w:p>
    <w:p w:rsidR="00677775" w:rsidRDefault="00677775">
      <w:pPr>
        <w:autoSpaceDE w:val="0"/>
        <w:autoSpaceDN w:val="0"/>
        <w:adjustRightInd w:val="0"/>
        <w:spacing w:line="360" w:lineRule="auto"/>
        <w:rPr>
          <w:sz w:val="28"/>
          <w:szCs w:val="24"/>
        </w:rPr>
      </w:pPr>
    </w:p>
    <w:p w:rsidR="00C4116D" w:rsidRDefault="00511C63">
      <w:pPr>
        <w:autoSpaceDE w:val="0"/>
        <w:autoSpaceDN w:val="0"/>
        <w:adjustRightInd w:val="0"/>
        <w:spacing w:line="360" w:lineRule="auto"/>
        <w:rPr>
          <w:b/>
          <w:bCs/>
          <w:sz w:val="28"/>
          <w:szCs w:val="24"/>
        </w:rPr>
      </w:pPr>
      <w:r>
        <w:rPr>
          <w:b/>
          <w:bCs/>
          <w:sz w:val="28"/>
          <w:szCs w:val="24"/>
        </w:rPr>
        <w:t>IMAGE SPLITUP USING BVCS</w:t>
      </w:r>
    </w:p>
    <w:p w:rsidR="00C4116D" w:rsidRDefault="00C4116D">
      <w:pPr>
        <w:autoSpaceDE w:val="0"/>
        <w:autoSpaceDN w:val="0"/>
        <w:adjustRightInd w:val="0"/>
        <w:spacing w:line="360" w:lineRule="auto"/>
        <w:rPr>
          <w:sz w:val="28"/>
          <w:szCs w:val="24"/>
        </w:rPr>
      </w:pPr>
    </w:p>
    <w:p w:rsidR="00C4116D" w:rsidRDefault="00511C63">
      <w:pPr>
        <w:autoSpaceDE w:val="0"/>
        <w:autoSpaceDN w:val="0"/>
        <w:adjustRightInd w:val="0"/>
        <w:spacing w:line="360" w:lineRule="auto"/>
        <w:rPr>
          <w:sz w:val="28"/>
          <w:szCs w:val="24"/>
        </w:rPr>
      </w:pPr>
      <w:r>
        <w:rPr>
          <w:sz w:val="28"/>
          <w:szCs w:val="24"/>
        </w:rPr>
        <w:t xml:space="preserve">Image splitting is a technique most often used to slice a larger image into smaller parts to make it load faster. Cloud provider upload the user file with secured image, that image should be splitting into </w:t>
      </w:r>
      <w:r>
        <w:rPr>
          <w:sz w:val="28"/>
          <w:szCs w:val="24"/>
        </w:rPr>
        <w:t xml:space="preserve">two images like source and key image by using BVCS (Binocular Visual Cryptography schemes algorithm. Then, the key image and the password will be send to the particular user and the necessary file can then be downloaded. The password is generated which is </w:t>
      </w:r>
      <w:r>
        <w:rPr>
          <w:sz w:val="28"/>
          <w:szCs w:val="24"/>
        </w:rPr>
        <w:t xml:space="preserve">then </w:t>
      </w:r>
      <w:proofErr w:type="spellStart"/>
      <w:r>
        <w:rPr>
          <w:sz w:val="28"/>
          <w:szCs w:val="24"/>
        </w:rPr>
        <w:t>splitted</w:t>
      </w:r>
      <w:proofErr w:type="spellEnd"/>
      <w:r>
        <w:rPr>
          <w:sz w:val="28"/>
          <w:szCs w:val="24"/>
        </w:rPr>
        <w:t xml:space="preserve"> into source image and key image and they are stored to the user and cloud server</w:t>
      </w:r>
      <w:r w:rsidR="00677775">
        <w:rPr>
          <w:sz w:val="28"/>
          <w:szCs w:val="24"/>
        </w:rPr>
        <w:t>.</w:t>
      </w:r>
    </w:p>
    <w:p w:rsidR="00677775" w:rsidRDefault="00677775">
      <w:pPr>
        <w:autoSpaceDE w:val="0"/>
        <w:autoSpaceDN w:val="0"/>
        <w:adjustRightInd w:val="0"/>
        <w:spacing w:line="360" w:lineRule="auto"/>
        <w:rPr>
          <w:sz w:val="28"/>
          <w:szCs w:val="24"/>
        </w:rPr>
      </w:pPr>
    </w:p>
    <w:p w:rsidR="00677775" w:rsidRDefault="00677775">
      <w:pPr>
        <w:autoSpaceDE w:val="0"/>
        <w:autoSpaceDN w:val="0"/>
        <w:adjustRightInd w:val="0"/>
        <w:spacing w:line="360" w:lineRule="auto"/>
        <w:rPr>
          <w:sz w:val="28"/>
          <w:szCs w:val="24"/>
        </w:rPr>
      </w:pPr>
    </w:p>
    <w:p w:rsidR="00677775" w:rsidRDefault="00677775">
      <w:pPr>
        <w:autoSpaceDE w:val="0"/>
        <w:autoSpaceDN w:val="0"/>
        <w:adjustRightInd w:val="0"/>
        <w:spacing w:line="360" w:lineRule="auto"/>
        <w:rPr>
          <w:sz w:val="28"/>
          <w:szCs w:val="24"/>
        </w:rPr>
      </w:pPr>
    </w:p>
    <w:p w:rsidR="00C4116D" w:rsidRDefault="00511C63">
      <w:pPr>
        <w:autoSpaceDE w:val="0"/>
        <w:autoSpaceDN w:val="0"/>
        <w:adjustRightInd w:val="0"/>
        <w:spacing w:line="360" w:lineRule="auto"/>
        <w:rPr>
          <w:b/>
          <w:bCs/>
          <w:sz w:val="28"/>
          <w:szCs w:val="24"/>
        </w:rPr>
      </w:pPr>
      <w:r>
        <w:rPr>
          <w:b/>
          <w:bCs/>
          <w:sz w:val="28"/>
          <w:szCs w:val="24"/>
        </w:rPr>
        <w:lastRenderedPageBreak/>
        <w:t>VERIFICATION</w:t>
      </w:r>
    </w:p>
    <w:p w:rsidR="00C4116D" w:rsidRDefault="00511C63">
      <w:pPr>
        <w:autoSpaceDE w:val="0"/>
        <w:autoSpaceDN w:val="0"/>
        <w:adjustRightInd w:val="0"/>
        <w:spacing w:line="360" w:lineRule="auto"/>
        <w:rPr>
          <w:sz w:val="28"/>
          <w:szCs w:val="24"/>
        </w:rPr>
      </w:pPr>
      <w:r>
        <w:rPr>
          <w:sz w:val="28"/>
          <w:szCs w:val="24"/>
        </w:rPr>
        <w:t>Verification is the act of reviewing, inspecting or testing a technical standards. Now the user has to send the key image to the cloud for accessing</w:t>
      </w:r>
      <w:r>
        <w:rPr>
          <w:sz w:val="28"/>
          <w:szCs w:val="24"/>
        </w:rPr>
        <w:t xml:space="preserve"> the files. The cloud matches the key image with the source image it already has. When both matches, it will send the file in the form of a captcha. Then it can be downloaded easily. It is the act of reviewing, inspecting or testing in order to establish a</w:t>
      </w:r>
      <w:r>
        <w:rPr>
          <w:sz w:val="28"/>
          <w:szCs w:val="24"/>
        </w:rPr>
        <w:t>nd document that a product, service or system meets regulatory or technical standards.</w:t>
      </w:r>
    </w:p>
    <w:p w:rsidR="00677775" w:rsidRDefault="00677775">
      <w:pPr>
        <w:autoSpaceDE w:val="0"/>
        <w:autoSpaceDN w:val="0"/>
        <w:adjustRightInd w:val="0"/>
        <w:spacing w:line="360" w:lineRule="auto"/>
        <w:rPr>
          <w:sz w:val="28"/>
          <w:szCs w:val="24"/>
        </w:rPr>
      </w:pPr>
    </w:p>
    <w:p w:rsidR="00C4116D" w:rsidRDefault="00511C63">
      <w:pPr>
        <w:rPr>
          <w:b/>
          <w:sz w:val="32"/>
        </w:rPr>
      </w:pPr>
      <w:r>
        <w:rPr>
          <w:b/>
          <w:sz w:val="32"/>
        </w:rPr>
        <w:t>Literature Survey:</w:t>
      </w:r>
    </w:p>
    <w:p w:rsidR="00677775" w:rsidRDefault="00677775">
      <w:pPr>
        <w:rPr>
          <w:b/>
          <w:sz w:val="32"/>
        </w:rPr>
      </w:pPr>
    </w:p>
    <w:p w:rsidR="00677775" w:rsidRDefault="00511C63">
      <w:pPr>
        <w:rPr>
          <w:b/>
          <w:sz w:val="28"/>
          <w:u w:val="single"/>
        </w:rPr>
      </w:pPr>
      <w:r>
        <w:rPr>
          <w:b/>
          <w:sz w:val="28"/>
          <w:u w:val="single"/>
        </w:rPr>
        <w:t>Paper 1:</w:t>
      </w:r>
    </w:p>
    <w:p w:rsidR="00C4116D" w:rsidRDefault="00511C63">
      <w:pPr>
        <w:rPr>
          <w:b/>
          <w:sz w:val="28"/>
        </w:rPr>
      </w:pPr>
      <w:r>
        <w:rPr>
          <w:b/>
          <w:sz w:val="28"/>
        </w:rPr>
        <w:t>Title:</w:t>
      </w:r>
    </w:p>
    <w:p w:rsidR="00C4116D" w:rsidRDefault="00511C63">
      <w:pPr>
        <w:autoSpaceDE w:val="0"/>
        <w:autoSpaceDN w:val="0"/>
        <w:adjustRightInd w:val="0"/>
        <w:spacing w:line="360" w:lineRule="auto"/>
        <w:ind w:firstLine="720"/>
        <w:rPr>
          <w:sz w:val="28"/>
          <w:szCs w:val="28"/>
        </w:rPr>
      </w:pPr>
      <w:r>
        <w:rPr>
          <w:sz w:val="28"/>
          <w:szCs w:val="28"/>
        </w:rPr>
        <w:t xml:space="preserve">Verifiable Symmetric Searchable Encryption </w:t>
      </w:r>
      <w:proofErr w:type="gramStart"/>
      <w:r>
        <w:rPr>
          <w:sz w:val="28"/>
          <w:szCs w:val="28"/>
        </w:rPr>
        <w:t>For</w:t>
      </w:r>
      <w:proofErr w:type="gramEnd"/>
      <w:r>
        <w:rPr>
          <w:sz w:val="28"/>
          <w:szCs w:val="28"/>
        </w:rPr>
        <w:t xml:space="preserve"> Semi-honest-but-curious Cloud Servers</w:t>
      </w:r>
    </w:p>
    <w:p w:rsidR="00C4116D" w:rsidRDefault="00511C63">
      <w:pPr>
        <w:spacing w:line="360" w:lineRule="auto"/>
        <w:rPr>
          <w:b/>
          <w:sz w:val="28"/>
          <w:szCs w:val="28"/>
        </w:rPr>
      </w:pPr>
      <w:r>
        <w:rPr>
          <w:b/>
          <w:sz w:val="28"/>
          <w:szCs w:val="28"/>
        </w:rPr>
        <w:t>Authors:</w:t>
      </w:r>
    </w:p>
    <w:p w:rsidR="00C4116D" w:rsidRDefault="00511C63">
      <w:pPr>
        <w:spacing w:line="360" w:lineRule="auto"/>
        <w:ind w:firstLine="720"/>
        <w:rPr>
          <w:b/>
          <w:sz w:val="28"/>
          <w:szCs w:val="28"/>
        </w:rPr>
      </w:pPr>
      <w:r>
        <w:rPr>
          <w:sz w:val="28"/>
          <w:szCs w:val="28"/>
        </w:rPr>
        <w:t>Q. Chai and G. Gong</w:t>
      </w:r>
    </w:p>
    <w:p w:rsidR="00C4116D" w:rsidRDefault="00511C63">
      <w:pPr>
        <w:spacing w:line="360" w:lineRule="auto"/>
        <w:rPr>
          <w:b/>
          <w:sz w:val="28"/>
          <w:szCs w:val="28"/>
        </w:rPr>
      </w:pPr>
      <w:r>
        <w:rPr>
          <w:b/>
          <w:sz w:val="28"/>
          <w:szCs w:val="28"/>
        </w:rPr>
        <w:t>Abstract:</w:t>
      </w:r>
    </w:p>
    <w:p w:rsidR="00C4116D" w:rsidRDefault="00511C63">
      <w:pPr>
        <w:autoSpaceDE w:val="0"/>
        <w:autoSpaceDN w:val="0"/>
        <w:adjustRightInd w:val="0"/>
        <w:spacing w:line="360" w:lineRule="auto"/>
        <w:ind w:firstLine="720"/>
        <w:rPr>
          <w:sz w:val="28"/>
          <w:szCs w:val="28"/>
        </w:rPr>
      </w:pPr>
      <w:r>
        <w:rPr>
          <w:sz w:val="28"/>
          <w:szCs w:val="28"/>
        </w:rPr>
        <w:t xml:space="preserve">Outsourcing data to cloud servers, while increasing service availability and reducing users’ burden of managing data, inevitably brings in new concerns such as data privacy, since the server may be </w:t>
      </w:r>
      <w:r>
        <w:rPr>
          <w:iCs/>
          <w:sz w:val="28"/>
          <w:szCs w:val="28"/>
        </w:rPr>
        <w:t>honest-but-curious</w:t>
      </w:r>
      <w:r>
        <w:rPr>
          <w:sz w:val="28"/>
          <w:szCs w:val="28"/>
        </w:rPr>
        <w:t>. In this paper, we investigate the sear</w:t>
      </w:r>
      <w:r>
        <w:rPr>
          <w:sz w:val="28"/>
          <w:szCs w:val="28"/>
        </w:rPr>
        <w:t xml:space="preserve">chable encryption problem in the presence of a </w:t>
      </w:r>
      <w:r>
        <w:rPr>
          <w:iCs/>
          <w:sz w:val="28"/>
          <w:szCs w:val="28"/>
        </w:rPr>
        <w:t>semi-honest-but-curious server</w:t>
      </w:r>
      <w:r>
        <w:rPr>
          <w:sz w:val="28"/>
          <w:szCs w:val="28"/>
        </w:rPr>
        <w:t>, which may execute only a fraction of search operations honestly and return a fraction of search outcome honestly. To fight against this strongest adversary ever, a verifiable SS</w:t>
      </w:r>
      <w:r>
        <w:rPr>
          <w:sz w:val="28"/>
          <w:szCs w:val="28"/>
        </w:rPr>
        <w:t xml:space="preserve">E (VSSE) scheme is proposed to offer </w:t>
      </w:r>
      <w:r>
        <w:rPr>
          <w:iCs/>
          <w:sz w:val="28"/>
          <w:szCs w:val="28"/>
        </w:rPr>
        <w:t xml:space="preserve">verifiable search ability </w:t>
      </w:r>
      <w:r>
        <w:rPr>
          <w:sz w:val="28"/>
          <w:szCs w:val="28"/>
        </w:rPr>
        <w:t xml:space="preserve">in additional to the data privacy, both of which are further confirmed by our rigorous security analysis. Besides, we treat the practicality/efficiency as a central requirement of a searchable </w:t>
      </w:r>
      <w:r>
        <w:rPr>
          <w:sz w:val="28"/>
          <w:szCs w:val="28"/>
        </w:rPr>
        <w:t xml:space="preserve">encryption scheme. </w:t>
      </w:r>
    </w:p>
    <w:p w:rsidR="00677775" w:rsidRDefault="00677775">
      <w:pPr>
        <w:autoSpaceDE w:val="0"/>
        <w:autoSpaceDN w:val="0"/>
        <w:adjustRightInd w:val="0"/>
        <w:spacing w:line="360" w:lineRule="auto"/>
        <w:ind w:firstLine="720"/>
        <w:rPr>
          <w:sz w:val="28"/>
          <w:szCs w:val="28"/>
        </w:rPr>
      </w:pPr>
    </w:p>
    <w:p w:rsidR="00677775" w:rsidRDefault="00511C63">
      <w:pPr>
        <w:spacing w:line="360" w:lineRule="auto"/>
        <w:rPr>
          <w:b/>
          <w:sz w:val="28"/>
          <w:szCs w:val="28"/>
          <w:u w:val="single"/>
        </w:rPr>
      </w:pPr>
      <w:r>
        <w:rPr>
          <w:b/>
          <w:sz w:val="28"/>
          <w:szCs w:val="28"/>
          <w:u w:val="single"/>
        </w:rPr>
        <w:t>Paper 2:</w:t>
      </w:r>
    </w:p>
    <w:p w:rsidR="00C4116D" w:rsidRDefault="00511C63">
      <w:pPr>
        <w:spacing w:line="360" w:lineRule="auto"/>
        <w:rPr>
          <w:b/>
          <w:sz w:val="28"/>
          <w:szCs w:val="28"/>
        </w:rPr>
      </w:pPr>
      <w:r>
        <w:rPr>
          <w:b/>
          <w:sz w:val="28"/>
          <w:szCs w:val="28"/>
        </w:rPr>
        <w:t>Title:</w:t>
      </w:r>
    </w:p>
    <w:p w:rsidR="00C4116D" w:rsidRDefault="00511C63">
      <w:pPr>
        <w:spacing w:line="360" w:lineRule="auto"/>
        <w:ind w:firstLine="720"/>
        <w:rPr>
          <w:sz w:val="28"/>
          <w:szCs w:val="28"/>
        </w:rPr>
      </w:pPr>
      <w:r>
        <w:rPr>
          <w:bCs/>
          <w:sz w:val="28"/>
          <w:szCs w:val="28"/>
        </w:rPr>
        <w:t>Searchable Encryption with Conjunctive Field Free Keyword Search Scheme</w:t>
      </w:r>
    </w:p>
    <w:p w:rsidR="00C4116D" w:rsidRDefault="00511C63">
      <w:pPr>
        <w:spacing w:line="360" w:lineRule="auto"/>
        <w:rPr>
          <w:b/>
          <w:sz w:val="28"/>
          <w:szCs w:val="28"/>
        </w:rPr>
      </w:pPr>
      <w:r>
        <w:rPr>
          <w:b/>
          <w:sz w:val="28"/>
          <w:szCs w:val="28"/>
        </w:rPr>
        <w:t>Authors:</w:t>
      </w:r>
    </w:p>
    <w:p w:rsidR="00C4116D" w:rsidRDefault="00511C63">
      <w:pPr>
        <w:spacing w:line="360" w:lineRule="auto"/>
        <w:ind w:firstLine="720"/>
        <w:rPr>
          <w:b/>
          <w:sz w:val="28"/>
          <w:szCs w:val="28"/>
        </w:rPr>
      </w:pPr>
      <w:proofErr w:type="spellStart"/>
      <w:r>
        <w:rPr>
          <w:sz w:val="28"/>
          <w:szCs w:val="28"/>
        </w:rPr>
        <w:t>Fairouz</w:t>
      </w:r>
      <w:proofErr w:type="spellEnd"/>
      <w:r>
        <w:rPr>
          <w:sz w:val="28"/>
          <w:szCs w:val="28"/>
        </w:rPr>
        <w:t xml:space="preserve"> Sher ALI, </w:t>
      </w:r>
      <w:proofErr w:type="spellStart"/>
      <w:r>
        <w:rPr>
          <w:sz w:val="28"/>
          <w:szCs w:val="28"/>
        </w:rPr>
        <w:t>Songfeng</w:t>
      </w:r>
      <w:proofErr w:type="spellEnd"/>
      <w:r>
        <w:rPr>
          <w:sz w:val="28"/>
          <w:szCs w:val="28"/>
        </w:rPr>
        <w:t xml:space="preserve"> LU</w:t>
      </w:r>
    </w:p>
    <w:p w:rsidR="00C4116D" w:rsidRDefault="00511C63">
      <w:pPr>
        <w:spacing w:line="360" w:lineRule="auto"/>
        <w:rPr>
          <w:b/>
          <w:sz w:val="28"/>
          <w:szCs w:val="28"/>
        </w:rPr>
      </w:pPr>
      <w:r>
        <w:rPr>
          <w:b/>
          <w:sz w:val="28"/>
          <w:szCs w:val="28"/>
        </w:rPr>
        <w:t>Abstract:</w:t>
      </w:r>
    </w:p>
    <w:p w:rsidR="00C4116D" w:rsidRDefault="00511C63">
      <w:pPr>
        <w:autoSpaceDE w:val="0"/>
        <w:autoSpaceDN w:val="0"/>
        <w:adjustRightInd w:val="0"/>
        <w:spacing w:line="360" w:lineRule="auto"/>
        <w:ind w:firstLine="720"/>
        <w:rPr>
          <w:bCs/>
          <w:sz w:val="28"/>
          <w:szCs w:val="28"/>
        </w:rPr>
      </w:pPr>
      <w:r>
        <w:rPr>
          <w:bCs/>
          <w:sz w:val="28"/>
          <w:szCs w:val="28"/>
        </w:rPr>
        <w:t xml:space="preserve">Prior Searchable Symmetric Encryption (SSE) works focus on single keyword search. Conjunctive </w:t>
      </w:r>
      <w:r>
        <w:rPr>
          <w:bCs/>
          <w:sz w:val="28"/>
          <w:szCs w:val="28"/>
        </w:rPr>
        <w:t xml:space="preserve">Keyword Searches (CKS) schemes enhance system usability by retrieving the matching files. Most of existing conjunctive keyword works that use conjunctive keyword searches with fixed position keyword fields are not useful for many applications, such as the </w:t>
      </w:r>
      <w:r>
        <w:rPr>
          <w:bCs/>
          <w:sz w:val="28"/>
          <w:szCs w:val="28"/>
        </w:rPr>
        <w:t xml:space="preserve">body of e-mail and unstructured text. In our paper, we propose a new symmetric key encryption scheme which supports a keyword field free method for conjunctive keyword search on encrypted file without needing to specify the positions of the keywords where </w:t>
      </w:r>
      <w:r>
        <w:rPr>
          <w:bCs/>
          <w:sz w:val="28"/>
          <w:szCs w:val="28"/>
        </w:rPr>
        <w:t>the keywords can be in any arbitrary order. Furthermore, we introduced an efficient secure index construction based on pseudorandom functions and Bloom filters. Through analysis section, we determine how such scheme could be used to guarantee fast, low sto</w:t>
      </w:r>
      <w:r>
        <w:rPr>
          <w:bCs/>
          <w:sz w:val="28"/>
          <w:szCs w:val="28"/>
        </w:rPr>
        <w:t>rage overhead and secure access to the database.</w:t>
      </w:r>
    </w:p>
    <w:p w:rsidR="00677775" w:rsidRDefault="00677775">
      <w:pPr>
        <w:autoSpaceDE w:val="0"/>
        <w:autoSpaceDN w:val="0"/>
        <w:adjustRightInd w:val="0"/>
        <w:spacing w:line="360" w:lineRule="auto"/>
        <w:ind w:firstLine="720"/>
        <w:rPr>
          <w:bCs/>
          <w:sz w:val="28"/>
          <w:szCs w:val="28"/>
        </w:rPr>
      </w:pPr>
    </w:p>
    <w:p w:rsidR="00C4116D" w:rsidRDefault="00511C63">
      <w:pPr>
        <w:spacing w:line="360" w:lineRule="auto"/>
        <w:rPr>
          <w:b/>
          <w:sz w:val="28"/>
          <w:szCs w:val="28"/>
          <w:u w:val="single"/>
        </w:rPr>
      </w:pPr>
      <w:r>
        <w:rPr>
          <w:b/>
          <w:sz w:val="28"/>
          <w:szCs w:val="28"/>
          <w:u w:val="single"/>
        </w:rPr>
        <w:t>Paper 3:</w:t>
      </w:r>
    </w:p>
    <w:p w:rsidR="00C4116D" w:rsidRDefault="00511C63">
      <w:pPr>
        <w:spacing w:line="360" w:lineRule="auto"/>
        <w:rPr>
          <w:b/>
          <w:sz w:val="28"/>
          <w:szCs w:val="28"/>
        </w:rPr>
      </w:pPr>
      <w:r>
        <w:rPr>
          <w:b/>
          <w:sz w:val="28"/>
          <w:szCs w:val="28"/>
        </w:rPr>
        <w:t>Title:</w:t>
      </w:r>
    </w:p>
    <w:p w:rsidR="00C4116D" w:rsidRDefault="00511C63">
      <w:pPr>
        <w:autoSpaceDE w:val="0"/>
        <w:autoSpaceDN w:val="0"/>
        <w:adjustRightInd w:val="0"/>
        <w:spacing w:line="360" w:lineRule="auto"/>
        <w:ind w:firstLine="720"/>
        <w:rPr>
          <w:sz w:val="28"/>
          <w:szCs w:val="28"/>
        </w:rPr>
      </w:pPr>
      <w:r>
        <w:rPr>
          <w:sz w:val="28"/>
          <w:szCs w:val="28"/>
        </w:rPr>
        <w:t>Privacy Preserving Multiple Keyword Search for Confidential Investigation of Remote Forensics</w:t>
      </w:r>
    </w:p>
    <w:p w:rsidR="00C4116D" w:rsidRDefault="00511C63">
      <w:pPr>
        <w:spacing w:line="360" w:lineRule="auto"/>
        <w:rPr>
          <w:b/>
          <w:sz w:val="28"/>
          <w:szCs w:val="28"/>
        </w:rPr>
      </w:pPr>
      <w:r>
        <w:rPr>
          <w:b/>
          <w:sz w:val="28"/>
          <w:szCs w:val="28"/>
        </w:rPr>
        <w:t>Authors:</w:t>
      </w:r>
    </w:p>
    <w:p w:rsidR="00C4116D" w:rsidRDefault="00511C63">
      <w:pPr>
        <w:spacing w:line="360" w:lineRule="auto"/>
        <w:ind w:firstLine="720"/>
        <w:rPr>
          <w:b/>
          <w:sz w:val="28"/>
          <w:szCs w:val="28"/>
        </w:rPr>
      </w:pPr>
      <w:r>
        <w:rPr>
          <w:sz w:val="28"/>
          <w:szCs w:val="28"/>
        </w:rPr>
        <w:t xml:space="preserve">S. </w:t>
      </w:r>
      <w:proofErr w:type="spellStart"/>
      <w:r>
        <w:rPr>
          <w:sz w:val="28"/>
          <w:szCs w:val="28"/>
        </w:rPr>
        <w:t>Hou</w:t>
      </w:r>
      <w:proofErr w:type="spellEnd"/>
      <w:r>
        <w:rPr>
          <w:sz w:val="28"/>
          <w:szCs w:val="28"/>
        </w:rPr>
        <w:t xml:space="preserve">, T. Uehara, S. </w:t>
      </w:r>
      <w:proofErr w:type="spellStart"/>
      <w:r>
        <w:rPr>
          <w:sz w:val="28"/>
          <w:szCs w:val="28"/>
        </w:rPr>
        <w:t>Yiu</w:t>
      </w:r>
      <w:proofErr w:type="spellEnd"/>
      <w:r>
        <w:rPr>
          <w:sz w:val="28"/>
          <w:szCs w:val="28"/>
        </w:rPr>
        <w:t>, L. C. Hui, and K. Chow.</w:t>
      </w:r>
    </w:p>
    <w:p w:rsidR="00C4116D" w:rsidRDefault="00511C63">
      <w:pPr>
        <w:spacing w:line="360" w:lineRule="auto"/>
        <w:rPr>
          <w:b/>
          <w:sz w:val="28"/>
          <w:szCs w:val="28"/>
        </w:rPr>
      </w:pPr>
      <w:r>
        <w:rPr>
          <w:b/>
          <w:sz w:val="28"/>
          <w:szCs w:val="28"/>
        </w:rPr>
        <w:lastRenderedPageBreak/>
        <w:t>Abstract:</w:t>
      </w:r>
    </w:p>
    <w:p w:rsidR="00C4116D" w:rsidRDefault="00511C63">
      <w:pPr>
        <w:autoSpaceDE w:val="0"/>
        <w:autoSpaceDN w:val="0"/>
        <w:adjustRightInd w:val="0"/>
        <w:spacing w:line="360" w:lineRule="auto"/>
        <w:ind w:firstLine="720"/>
        <w:rPr>
          <w:sz w:val="28"/>
          <w:szCs w:val="28"/>
        </w:rPr>
      </w:pPr>
      <w:r>
        <w:rPr>
          <w:sz w:val="28"/>
          <w:szCs w:val="28"/>
        </w:rPr>
        <w:t>Remote forensics can help i</w:t>
      </w:r>
      <w:r>
        <w:rPr>
          <w:sz w:val="28"/>
          <w:szCs w:val="28"/>
        </w:rPr>
        <w:t>nvestigators perform investigation without need to ship hard drives or travel to a remote location. With increased use of cloud computing technologies, it is becoming more and more difficult to perform post-event forensic investigation. The other alternati</w:t>
      </w:r>
      <w:r>
        <w:rPr>
          <w:sz w:val="28"/>
          <w:szCs w:val="28"/>
        </w:rPr>
        <w:t>ve is to let the server administrator search the relevant information and retrieve the data for the investigators provided a warrant can be provided. However, sometimes, the investigators need to keep the investigation subject confidential due to the confi</w:t>
      </w:r>
      <w:r>
        <w:rPr>
          <w:sz w:val="28"/>
          <w:szCs w:val="28"/>
        </w:rPr>
        <w:t>dentiality of the crime or the server administrator may be one of the suspects. In this paper, we address how to solve this problem by multiple keyword search over encrypted data, so that the investigators can obtain the necessary evidence while keeping th</w:t>
      </w:r>
      <w:r>
        <w:rPr>
          <w:sz w:val="28"/>
          <w:szCs w:val="28"/>
        </w:rPr>
        <w:t>e investigation subject confidential and at the same time, the irrelevant data can be protected from exposing to the investigators.</w:t>
      </w:r>
    </w:p>
    <w:p w:rsidR="00677775" w:rsidRDefault="00677775">
      <w:pPr>
        <w:autoSpaceDE w:val="0"/>
        <w:autoSpaceDN w:val="0"/>
        <w:adjustRightInd w:val="0"/>
        <w:spacing w:line="360" w:lineRule="auto"/>
        <w:ind w:firstLine="720"/>
        <w:rPr>
          <w:sz w:val="28"/>
          <w:szCs w:val="28"/>
        </w:rPr>
      </w:pPr>
    </w:p>
    <w:p w:rsidR="00C4116D" w:rsidRDefault="00511C63">
      <w:pPr>
        <w:spacing w:line="360" w:lineRule="auto"/>
        <w:rPr>
          <w:b/>
          <w:sz w:val="28"/>
          <w:szCs w:val="28"/>
          <w:u w:val="single"/>
        </w:rPr>
      </w:pPr>
      <w:r>
        <w:rPr>
          <w:b/>
          <w:sz w:val="28"/>
          <w:szCs w:val="28"/>
          <w:u w:val="single"/>
        </w:rPr>
        <w:t>Paper 4:</w:t>
      </w:r>
    </w:p>
    <w:p w:rsidR="00C4116D" w:rsidRDefault="00511C63">
      <w:pPr>
        <w:spacing w:line="360" w:lineRule="auto"/>
        <w:rPr>
          <w:b/>
          <w:sz w:val="28"/>
          <w:szCs w:val="28"/>
        </w:rPr>
      </w:pPr>
      <w:r>
        <w:rPr>
          <w:b/>
          <w:sz w:val="28"/>
          <w:szCs w:val="28"/>
        </w:rPr>
        <w:t>Title:</w:t>
      </w:r>
    </w:p>
    <w:p w:rsidR="00C4116D" w:rsidRDefault="00511C63">
      <w:pPr>
        <w:autoSpaceDE w:val="0"/>
        <w:autoSpaceDN w:val="0"/>
        <w:adjustRightInd w:val="0"/>
        <w:spacing w:line="360" w:lineRule="auto"/>
        <w:ind w:firstLine="720"/>
        <w:rPr>
          <w:sz w:val="28"/>
          <w:szCs w:val="28"/>
        </w:rPr>
      </w:pPr>
      <w:r>
        <w:rPr>
          <w:sz w:val="28"/>
          <w:szCs w:val="28"/>
        </w:rPr>
        <w:t>Privacy-Preserving Multi-Keyword Ranked Search over Encrypted Cloud Data</w:t>
      </w:r>
    </w:p>
    <w:p w:rsidR="00C4116D" w:rsidRDefault="00511C63">
      <w:pPr>
        <w:spacing w:line="360" w:lineRule="auto"/>
        <w:rPr>
          <w:b/>
          <w:sz w:val="28"/>
          <w:szCs w:val="28"/>
        </w:rPr>
      </w:pPr>
      <w:r>
        <w:rPr>
          <w:b/>
          <w:sz w:val="28"/>
          <w:szCs w:val="28"/>
        </w:rPr>
        <w:t>Authors:</w:t>
      </w:r>
    </w:p>
    <w:p w:rsidR="00C4116D" w:rsidRDefault="00511C63">
      <w:pPr>
        <w:spacing w:line="360" w:lineRule="auto"/>
        <w:ind w:firstLine="720"/>
        <w:rPr>
          <w:b/>
          <w:sz w:val="28"/>
          <w:szCs w:val="28"/>
        </w:rPr>
      </w:pPr>
      <w:r>
        <w:rPr>
          <w:sz w:val="28"/>
          <w:szCs w:val="28"/>
        </w:rPr>
        <w:t>N. Cao, C. Wang, M. Li, K.</w:t>
      </w:r>
      <w:r>
        <w:rPr>
          <w:sz w:val="28"/>
          <w:szCs w:val="28"/>
        </w:rPr>
        <w:t xml:space="preserve"> Ren, and W. Lou</w:t>
      </w:r>
    </w:p>
    <w:p w:rsidR="00C4116D" w:rsidRDefault="00511C63">
      <w:pPr>
        <w:spacing w:line="360" w:lineRule="auto"/>
        <w:rPr>
          <w:b/>
          <w:sz w:val="28"/>
          <w:szCs w:val="28"/>
        </w:rPr>
      </w:pPr>
      <w:r>
        <w:rPr>
          <w:b/>
          <w:sz w:val="28"/>
          <w:szCs w:val="28"/>
        </w:rPr>
        <w:t>Abstract:</w:t>
      </w:r>
    </w:p>
    <w:p w:rsidR="00C4116D" w:rsidRDefault="00511C63">
      <w:pPr>
        <w:autoSpaceDE w:val="0"/>
        <w:autoSpaceDN w:val="0"/>
        <w:adjustRightInd w:val="0"/>
        <w:spacing w:line="360" w:lineRule="auto"/>
        <w:ind w:firstLine="720"/>
        <w:rPr>
          <w:sz w:val="28"/>
          <w:szCs w:val="28"/>
        </w:rPr>
      </w:pPr>
      <w:r>
        <w:rPr>
          <w:sz w:val="28"/>
          <w:szCs w:val="28"/>
        </w:rPr>
        <w:t>With the advent of cloud computing, data owners are motivated to outsource their complex data management systems from local sites to the commercial public cloud for great flexibility and economic savings. Thus, enabling an encryp</w:t>
      </w:r>
      <w:r>
        <w:rPr>
          <w:sz w:val="28"/>
          <w:szCs w:val="28"/>
        </w:rPr>
        <w:t xml:space="preserve">ted cloud data search service is of paramount importance. Considering the large number of data users and documents in the cloud, it is necessary to allow multiple keywords in the search request and return documents in the order of their relevance to these </w:t>
      </w:r>
      <w:r>
        <w:rPr>
          <w:sz w:val="28"/>
          <w:szCs w:val="28"/>
        </w:rPr>
        <w:t xml:space="preserve">keywords. </w:t>
      </w:r>
      <w:r>
        <w:rPr>
          <w:sz w:val="28"/>
          <w:szCs w:val="28"/>
        </w:rPr>
        <w:lastRenderedPageBreak/>
        <w:t>Related works on searchable encryption focus on single keyword search or Boolean keyword search, and rarely sort the search results. In this paper, for the first time, we define and solve the challenging problem of privacy-preserving multi-keywor</w:t>
      </w:r>
      <w:r>
        <w:rPr>
          <w:sz w:val="28"/>
          <w:szCs w:val="28"/>
        </w:rPr>
        <w:t xml:space="preserve">d ranked search over encrypted data in cloud computing (MRSE). To improve search experience of the data search service, we further extend these two schemes to support more search semantics. Thorough analysis investigating privacy and efficiency guarantees </w:t>
      </w:r>
      <w:r>
        <w:rPr>
          <w:sz w:val="28"/>
          <w:szCs w:val="28"/>
        </w:rPr>
        <w:t>of proposed schemes is given. Experiments on the real-world data set further show proposed schemes indeed introduce low overhead on computation and communication.</w:t>
      </w:r>
    </w:p>
    <w:p w:rsidR="00677775" w:rsidRDefault="00677775">
      <w:pPr>
        <w:autoSpaceDE w:val="0"/>
        <w:autoSpaceDN w:val="0"/>
        <w:adjustRightInd w:val="0"/>
        <w:spacing w:line="360" w:lineRule="auto"/>
        <w:ind w:firstLine="720"/>
        <w:rPr>
          <w:sz w:val="28"/>
          <w:szCs w:val="28"/>
        </w:rPr>
      </w:pPr>
    </w:p>
    <w:p w:rsidR="00C4116D" w:rsidRDefault="00511C63">
      <w:pPr>
        <w:spacing w:line="360" w:lineRule="auto"/>
        <w:rPr>
          <w:b/>
          <w:sz w:val="28"/>
          <w:szCs w:val="28"/>
          <w:u w:val="single"/>
        </w:rPr>
      </w:pPr>
      <w:r>
        <w:rPr>
          <w:b/>
          <w:sz w:val="28"/>
          <w:szCs w:val="28"/>
          <w:u w:val="single"/>
        </w:rPr>
        <w:t>Paper 5:</w:t>
      </w:r>
    </w:p>
    <w:p w:rsidR="00C4116D" w:rsidRDefault="00511C63">
      <w:pPr>
        <w:spacing w:line="360" w:lineRule="auto"/>
        <w:rPr>
          <w:b/>
          <w:sz w:val="28"/>
          <w:szCs w:val="28"/>
        </w:rPr>
      </w:pPr>
      <w:r>
        <w:rPr>
          <w:b/>
          <w:sz w:val="28"/>
          <w:szCs w:val="28"/>
        </w:rPr>
        <w:t>Title:</w:t>
      </w:r>
    </w:p>
    <w:p w:rsidR="00C4116D" w:rsidRDefault="00511C63">
      <w:pPr>
        <w:autoSpaceDE w:val="0"/>
        <w:autoSpaceDN w:val="0"/>
        <w:adjustRightInd w:val="0"/>
        <w:spacing w:line="360" w:lineRule="auto"/>
        <w:ind w:firstLine="720"/>
        <w:rPr>
          <w:sz w:val="28"/>
          <w:szCs w:val="28"/>
        </w:rPr>
      </w:pPr>
      <w:r>
        <w:rPr>
          <w:sz w:val="28"/>
          <w:szCs w:val="28"/>
        </w:rPr>
        <w:t xml:space="preserve">Privacy-Preserving Multi-Keyword Fuzzy Search over Encrypted Data in the </w:t>
      </w:r>
      <w:r>
        <w:rPr>
          <w:sz w:val="28"/>
          <w:szCs w:val="28"/>
        </w:rPr>
        <w:t>Cloud</w:t>
      </w:r>
    </w:p>
    <w:p w:rsidR="00C4116D" w:rsidRDefault="00511C63">
      <w:pPr>
        <w:spacing w:line="360" w:lineRule="auto"/>
        <w:rPr>
          <w:b/>
          <w:sz w:val="28"/>
          <w:szCs w:val="28"/>
        </w:rPr>
      </w:pPr>
      <w:r>
        <w:rPr>
          <w:b/>
          <w:sz w:val="28"/>
          <w:szCs w:val="28"/>
        </w:rPr>
        <w:t>Authors:</w:t>
      </w:r>
    </w:p>
    <w:p w:rsidR="00C4116D" w:rsidRDefault="00511C63">
      <w:pPr>
        <w:spacing w:line="360" w:lineRule="auto"/>
        <w:ind w:firstLine="720"/>
        <w:rPr>
          <w:b/>
          <w:sz w:val="28"/>
          <w:szCs w:val="28"/>
        </w:rPr>
      </w:pPr>
      <w:r>
        <w:rPr>
          <w:sz w:val="28"/>
          <w:szCs w:val="28"/>
        </w:rPr>
        <w:t xml:space="preserve">B. Wang, S. Yu, W. Lou, and Y. T. </w:t>
      </w:r>
      <w:proofErr w:type="spellStart"/>
      <w:r>
        <w:rPr>
          <w:sz w:val="28"/>
          <w:szCs w:val="28"/>
        </w:rPr>
        <w:t>Hou</w:t>
      </w:r>
      <w:proofErr w:type="spellEnd"/>
    </w:p>
    <w:p w:rsidR="00C4116D" w:rsidRDefault="00511C63">
      <w:pPr>
        <w:spacing w:line="360" w:lineRule="auto"/>
        <w:rPr>
          <w:b/>
          <w:sz w:val="28"/>
          <w:szCs w:val="28"/>
        </w:rPr>
      </w:pPr>
      <w:r>
        <w:rPr>
          <w:b/>
          <w:sz w:val="28"/>
          <w:szCs w:val="28"/>
        </w:rPr>
        <w:t>Abstract:</w:t>
      </w:r>
      <w:r>
        <w:rPr>
          <w:b/>
          <w:sz w:val="28"/>
          <w:szCs w:val="28"/>
        </w:rPr>
        <w:br/>
      </w:r>
    </w:p>
    <w:p w:rsidR="00C4116D" w:rsidRDefault="00511C63">
      <w:pPr>
        <w:autoSpaceDE w:val="0"/>
        <w:autoSpaceDN w:val="0"/>
        <w:adjustRightInd w:val="0"/>
        <w:spacing w:line="360" w:lineRule="auto"/>
        <w:ind w:firstLine="720"/>
        <w:rPr>
          <w:sz w:val="28"/>
          <w:szCs w:val="28"/>
        </w:rPr>
      </w:pPr>
      <w:r>
        <w:rPr>
          <w:sz w:val="28"/>
          <w:szCs w:val="28"/>
        </w:rPr>
        <w:t xml:space="preserve">Enabling keyword search directly over encrypted data is a desirable technique for effective utilization of encrypted data outsourced to the cloud. Existing solutions provide </w:t>
      </w:r>
      <w:r>
        <w:rPr>
          <w:iCs/>
          <w:sz w:val="28"/>
          <w:szCs w:val="28"/>
        </w:rPr>
        <w:t>multi keyword</w:t>
      </w:r>
      <w:r>
        <w:rPr>
          <w:sz w:val="28"/>
          <w:szCs w:val="28"/>
        </w:rPr>
        <w:t xml:space="preserve"> </w:t>
      </w:r>
      <w:r>
        <w:rPr>
          <w:iCs/>
          <w:sz w:val="28"/>
          <w:szCs w:val="28"/>
        </w:rPr>
        <w:t>exac</w:t>
      </w:r>
      <w:r>
        <w:rPr>
          <w:iCs/>
          <w:sz w:val="28"/>
          <w:szCs w:val="28"/>
        </w:rPr>
        <w:t xml:space="preserve">t </w:t>
      </w:r>
      <w:r>
        <w:rPr>
          <w:sz w:val="28"/>
          <w:szCs w:val="28"/>
        </w:rPr>
        <w:t xml:space="preserve">search that does not tolerate keyword spelling error, or </w:t>
      </w:r>
      <w:r>
        <w:rPr>
          <w:iCs/>
          <w:sz w:val="28"/>
          <w:szCs w:val="28"/>
        </w:rPr>
        <w:t xml:space="preserve">single keyword fuzzy </w:t>
      </w:r>
      <w:r>
        <w:rPr>
          <w:sz w:val="28"/>
          <w:szCs w:val="28"/>
        </w:rPr>
        <w:t xml:space="preserve">search that tolerates typos to certain extent. In this paper, we propose a novel </w:t>
      </w:r>
      <w:r>
        <w:rPr>
          <w:iCs/>
          <w:sz w:val="28"/>
          <w:szCs w:val="28"/>
        </w:rPr>
        <w:t>multi keyword</w:t>
      </w:r>
      <w:r>
        <w:rPr>
          <w:sz w:val="28"/>
          <w:szCs w:val="28"/>
        </w:rPr>
        <w:t xml:space="preserve"> </w:t>
      </w:r>
      <w:r>
        <w:rPr>
          <w:iCs/>
          <w:sz w:val="28"/>
          <w:szCs w:val="28"/>
        </w:rPr>
        <w:t xml:space="preserve">fuzzy </w:t>
      </w:r>
      <w:r>
        <w:rPr>
          <w:sz w:val="28"/>
          <w:szCs w:val="28"/>
        </w:rPr>
        <w:t>search scheme by exploiting the locality-sensitive hashing technique. Our p</w:t>
      </w:r>
      <w:r>
        <w:rPr>
          <w:sz w:val="28"/>
          <w:szCs w:val="28"/>
        </w:rPr>
        <w:t xml:space="preserve">roposed scheme achieves fuzzy matching through algorithmic design rather than expanding the index file. It also eliminates the need of a predefined dictionary and effectively supports multiple </w:t>
      </w:r>
      <w:r>
        <w:rPr>
          <w:sz w:val="28"/>
          <w:szCs w:val="28"/>
        </w:rPr>
        <w:lastRenderedPageBreak/>
        <w:t>keyword fuzzy searches without increasing the index or search c</w:t>
      </w:r>
      <w:r>
        <w:rPr>
          <w:sz w:val="28"/>
          <w:szCs w:val="28"/>
        </w:rPr>
        <w:t xml:space="preserve">omplexity. </w:t>
      </w:r>
    </w:p>
    <w:p w:rsidR="00677775" w:rsidRDefault="00677775">
      <w:pPr>
        <w:autoSpaceDE w:val="0"/>
        <w:autoSpaceDN w:val="0"/>
        <w:adjustRightInd w:val="0"/>
        <w:spacing w:line="360" w:lineRule="auto"/>
        <w:ind w:firstLine="720"/>
        <w:rPr>
          <w:sz w:val="28"/>
          <w:szCs w:val="28"/>
        </w:rPr>
      </w:pPr>
    </w:p>
    <w:p w:rsidR="00677775" w:rsidRDefault="00511C63">
      <w:pPr>
        <w:spacing w:line="360" w:lineRule="auto"/>
        <w:rPr>
          <w:b/>
          <w:bCs/>
          <w:sz w:val="28"/>
          <w:szCs w:val="24"/>
        </w:rPr>
      </w:pPr>
      <w:r>
        <w:rPr>
          <w:b/>
          <w:bCs/>
          <w:sz w:val="28"/>
          <w:szCs w:val="24"/>
        </w:rPr>
        <w:t>SYSTEM DESIGN:</w:t>
      </w:r>
    </w:p>
    <w:p w:rsidR="00C4116D" w:rsidRDefault="00511C63">
      <w:pPr>
        <w:spacing w:line="360" w:lineRule="auto"/>
        <w:rPr>
          <w:rFonts w:eastAsia="Times New Roman"/>
          <w:b/>
          <w:bCs/>
          <w:sz w:val="28"/>
          <w:szCs w:val="28"/>
        </w:rPr>
      </w:pPr>
      <w:r>
        <w:rPr>
          <w:rFonts w:eastAsia="Times New Roman"/>
          <w:b/>
          <w:bCs/>
          <w:sz w:val="28"/>
          <w:szCs w:val="28"/>
        </w:rPr>
        <w:t>UML DIAGRAMS</w:t>
      </w:r>
    </w:p>
    <w:p w:rsidR="00C4116D" w:rsidRDefault="00511C63">
      <w:pPr>
        <w:spacing w:line="360" w:lineRule="auto"/>
        <w:rPr>
          <w:rFonts w:eastAsia="Times New Roman"/>
          <w:b/>
          <w:bCs/>
          <w:sz w:val="28"/>
          <w:szCs w:val="28"/>
        </w:rPr>
      </w:pPr>
      <w:r>
        <w:rPr>
          <w:rFonts w:eastAsia="Times New Roman"/>
          <w:b/>
          <w:bCs/>
          <w:sz w:val="28"/>
          <w:szCs w:val="28"/>
        </w:rPr>
        <w:t>USE CASE DIAGRAM</w:t>
      </w:r>
    </w:p>
    <w:p w:rsidR="00C4116D" w:rsidRDefault="00511C63">
      <w:pPr>
        <w:spacing w:line="360" w:lineRule="auto"/>
        <w:rPr>
          <w:sz w:val="28"/>
          <w:szCs w:val="28"/>
        </w:rPr>
      </w:pPr>
      <w:r>
        <w:rPr>
          <w:sz w:val="28"/>
          <w:szCs w:val="28"/>
        </w:rPr>
        <w:t xml:space="preserve">   Roles of the actors in the system can be depicted. In our use case diagram first user login into user window then if it is a valid user means then it can communicate with the cloud server.</w:t>
      </w:r>
    </w:p>
    <w:p w:rsidR="00C4116D" w:rsidRDefault="00511C63">
      <w:pPr>
        <w:spacing w:line="360" w:lineRule="auto"/>
        <w:rPr>
          <w:rFonts w:eastAsia="Times New Roman"/>
          <w:bCs/>
          <w:sz w:val="28"/>
          <w:szCs w:val="28"/>
        </w:rPr>
      </w:pPr>
      <w:r>
        <w:rPr>
          <w:rFonts w:eastAsia="Times New Roman"/>
          <w:bCs/>
          <w:sz w:val="28"/>
          <w:szCs w:val="28"/>
        </w:rPr>
        <w:t xml:space="preserve">  </w:t>
      </w:r>
    </w:p>
    <w:p w:rsidR="00C4116D" w:rsidRDefault="00511C63">
      <w:pPr>
        <w:pStyle w:val="ListParagraph"/>
        <w:spacing w:after="0" w:line="360" w:lineRule="auto"/>
        <w:ind w:left="0"/>
        <w:rPr>
          <w:rFonts w:ascii="Times New Roman" w:hAnsi="Times New Roman"/>
          <w:b/>
          <w:bCs/>
          <w:sz w:val="28"/>
          <w:szCs w:val="28"/>
          <w:lang w:val="en-US"/>
        </w:rPr>
      </w:pPr>
      <w:r>
        <w:rPr>
          <w:rFonts w:ascii="Times New Roman" w:hAnsi="Times New Roman"/>
          <w:b/>
          <w:noProof/>
          <w:sz w:val="28"/>
          <w:szCs w:val="28"/>
          <w:lang w:val="en-US"/>
        </w:rPr>
        <w:drawing>
          <wp:inline distT="0" distB="0" distL="0" distR="0">
            <wp:extent cx="5292090" cy="2723515"/>
            <wp:effectExtent l="0" t="0" r="3810" b="635"/>
            <wp:docPr id="5" name="Picture 5" descr="Description: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cription: usec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92090" cy="2723515"/>
                    </a:xfrm>
                    <a:prstGeom prst="rect">
                      <a:avLst/>
                    </a:prstGeom>
                    <a:noFill/>
                    <a:ln>
                      <a:noFill/>
                    </a:ln>
                  </pic:spPr>
                </pic:pic>
              </a:graphicData>
            </a:graphic>
          </wp:inline>
        </w:drawing>
      </w:r>
    </w:p>
    <w:p w:rsidR="00C4116D" w:rsidRDefault="00511C63">
      <w:pPr>
        <w:spacing w:line="360" w:lineRule="auto"/>
        <w:jc w:val="center"/>
        <w:rPr>
          <w:rFonts w:eastAsia="Times New Roman"/>
          <w:b/>
          <w:bCs/>
          <w:sz w:val="28"/>
          <w:szCs w:val="28"/>
          <w:lang w:val="en-US"/>
        </w:rPr>
      </w:pPr>
      <w:r>
        <w:rPr>
          <w:rFonts w:eastAsia="Times New Roman"/>
          <w:b/>
          <w:bCs/>
          <w:sz w:val="28"/>
          <w:szCs w:val="28"/>
          <w:lang w:val="en-US"/>
        </w:rPr>
        <w:t xml:space="preserve"> </w:t>
      </w:r>
    </w:p>
    <w:p w:rsidR="00C4116D" w:rsidRDefault="00511C63">
      <w:pPr>
        <w:spacing w:line="360" w:lineRule="auto"/>
        <w:rPr>
          <w:rFonts w:eastAsia="Times New Roman"/>
          <w:b/>
          <w:bCs/>
          <w:sz w:val="28"/>
          <w:szCs w:val="28"/>
          <w:lang w:val="en-US"/>
        </w:rPr>
      </w:pPr>
      <w:r>
        <w:rPr>
          <w:rFonts w:eastAsia="Times New Roman"/>
          <w:b/>
          <w:bCs/>
          <w:sz w:val="28"/>
          <w:szCs w:val="28"/>
          <w:lang w:val="en-US"/>
        </w:rPr>
        <w:t>CLASS DIAGRAM</w:t>
      </w:r>
    </w:p>
    <w:p w:rsidR="00C4116D" w:rsidRDefault="00511C63">
      <w:pPr>
        <w:spacing w:line="360" w:lineRule="auto"/>
        <w:rPr>
          <w:sz w:val="28"/>
          <w:szCs w:val="28"/>
        </w:rPr>
      </w:pPr>
      <w:r>
        <w:rPr>
          <w:sz w:val="28"/>
          <w:szCs w:val="28"/>
        </w:rPr>
        <w:t xml:space="preserve">   In our class diagram we having the details about user, first user login into user window then if it is a valid user, then it can communicate with the cloud server. Here ranking function is involved in order to search the file in the order </w:t>
      </w:r>
      <w:r>
        <w:rPr>
          <w:sz w:val="28"/>
          <w:szCs w:val="28"/>
        </w:rPr>
        <w:t xml:space="preserve">of ranking basis. The storage node contains the encrypted files and the user and provider has some of the particular registrations such as username and password. </w:t>
      </w:r>
    </w:p>
    <w:p w:rsidR="00C4116D" w:rsidRDefault="00C4116D">
      <w:pPr>
        <w:pStyle w:val="ListParagraph"/>
        <w:spacing w:after="0" w:line="360" w:lineRule="auto"/>
        <w:ind w:left="0"/>
        <w:rPr>
          <w:rFonts w:ascii="Times New Roman" w:hAnsi="Times New Roman"/>
          <w:b/>
          <w:bCs/>
          <w:sz w:val="28"/>
          <w:szCs w:val="28"/>
        </w:rPr>
      </w:pPr>
    </w:p>
    <w:p w:rsidR="00C4116D" w:rsidRDefault="00511C63">
      <w:pPr>
        <w:widowControl w:val="0"/>
        <w:autoSpaceDE w:val="0"/>
        <w:autoSpaceDN w:val="0"/>
        <w:spacing w:line="360" w:lineRule="auto"/>
        <w:rPr>
          <w:rFonts w:eastAsia="URWPalladioL-Roma"/>
          <w:sz w:val="28"/>
          <w:szCs w:val="28"/>
          <w:lang w:val="en-US"/>
        </w:rPr>
      </w:pPr>
      <w:r>
        <w:rPr>
          <w:rFonts w:eastAsia="URWPalladioL-Roma"/>
          <w:sz w:val="28"/>
          <w:szCs w:val="28"/>
          <w:lang w:val="en-US"/>
        </w:rPr>
        <w:t xml:space="preserve">   </w:t>
      </w:r>
    </w:p>
    <w:p w:rsidR="00C4116D" w:rsidRDefault="00C4116D">
      <w:pPr>
        <w:spacing w:line="360" w:lineRule="auto"/>
        <w:jc w:val="center"/>
        <w:rPr>
          <w:rFonts w:eastAsia="Times New Roman"/>
          <w:b/>
          <w:bCs/>
          <w:sz w:val="28"/>
          <w:szCs w:val="28"/>
          <w:lang w:val="en-US"/>
        </w:rPr>
      </w:pPr>
    </w:p>
    <w:p w:rsidR="00C4116D" w:rsidRDefault="00511C63">
      <w:pPr>
        <w:spacing w:line="360" w:lineRule="auto"/>
        <w:jc w:val="center"/>
        <w:rPr>
          <w:rFonts w:eastAsia="Times New Roman"/>
          <w:b/>
          <w:bCs/>
          <w:sz w:val="28"/>
          <w:szCs w:val="28"/>
          <w:lang w:val="en-US"/>
        </w:rPr>
      </w:pPr>
      <w:r>
        <w:rPr>
          <w:rFonts w:eastAsia="Times New Roman"/>
          <w:b/>
          <w:noProof/>
          <w:sz w:val="28"/>
          <w:szCs w:val="28"/>
          <w:lang w:val="en-US" w:eastAsia="en-US"/>
        </w:rPr>
        <w:drawing>
          <wp:inline distT="0" distB="0" distL="0" distR="0">
            <wp:extent cx="5495925" cy="3394710"/>
            <wp:effectExtent l="0" t="0" r="9525" b="0"/>
            <wp:docPr id="6" name="Picture 6" descr="Descripti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cription: clas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95925" cy="3394710"/>
                    </a:xfrm>
                    <a:prstGeom prst="rect">
                      <a:avLst/>
                    </a:prstGeom>
                    <a:noFill/>
                    <a:ln>
                      <a:noFill/>
                    </a:ln>
                  </pic:spPr>
                </pic:pic>
              </a:graphicData>
            </a:graphic>
          </wp:inline>
        </w:drawing>
      </w:r>
    </w:p>
    <w:p w:rsidR="00C4116D" w:rsidRDefault="00511C63">
      <w:pPr>
        <w:spacing w:line="360" w:lineRule="auto"/>
        <w:rPr>
          <w:rFonts w:eastAsia="Times New Roman"/>
          <w:b/>
          <w:bCs/>
          <w:sz w:val="28"/>
          <w:szCs w:val="28"/>
        </w:rPr>
      </w:pPr>
      <w:r>
        <w:rPr>
          <w:rFonts w:eastAsia="Times New Roman"/>
          <w:b/>
          <w:bCs/>
          <w:sz w:val="28"/>
          <w:szCs w:val="28"/>
        </w:rPr>
        <w:t xml:space="preserve">  ACTIVITY DIAGRAM</w:t>
      </w:r>
    </w:p>
    <w:p w:rsidR="00C4116D" w:rsidRDefault="00511C63">
      <w:pPr>
        <w:spacing w:line="360" w:lineRule="auto"/>
        <w:rPr>
          <w:sz w:val="28"/>
          <w:szCs w:val="28"/>
        </w:rPr>
      </w:pPr>
      <w:r>
        <w:rPr>
          <w:sz w:val="28"/>
          <w:szCs w:val="28"/>
        </w:rPr>
        <w:tab/>
        <w:t>The cloud storage contains the encrypted file and files can be re</w:t>
      </w:r>
      <w:r>
        <w:rPr>
          <w:sz w:val="28"/>
          <w:szCs w:val="28"/>
        </w:rPr>
        <w:t>trieved from the user. The cloud server contains the respective keys and later entering the correct key the files will be downloaded.</w:t>
      </w:r>
    </w:p>
    <w:p w:rsidR="00C4116D" w:rsidRDefault="00511C63">
      <w:pPr>
        <w:spacing w:line="360" w:lineRule="auto"/>
        <w:rPr>
          <w:sz w:val="28"/>
          <w:szCs w:val="28"/>
        </w:rPr>
      </w:pPr>
      <w:r>
        <w:rPr>
          <w:sz w:val="28"/>
          <w:szCs w:val="28"/>
        </w:rPr>
        <w:t xml:space="preserve">   After valid registration, user uploads the file and sends the file request. Similarly, provider performs the encryption</w:t>
      </w:r>
      <w:r>
        <w:rPr>
          <w:sz w:val="28"/>
          <w:szCs w:val="28"/>
        </w:rPr>
        <w:t xml:space="preserve"> and generates OPE password and admin verifies.</w:t>
      </w:r>
    </w:p>
    <w:p w:rsidR="00C4116D" w:rsidRDefault="00511C63">
      <w:pPr>
        <w:spacing w:line="360" w:lineRule="auto"/>
        <w:jc w:val="center"/>
        <w:rPr>
          <w:rFonts w:eastAsia="Times New Roman"/>
          <w:b/>
          <w:bCs/>
          <w:sz w:val="28"/>
          <w:szCs w:val="28"/>
        </w:rPr>
      </w:pPr>
      <w:r>
        <w:rPr>
          <w:rFonts w:eastAsia="Times New Roman"/>
          <w:b/>
          <w:noProof/>
          <w:sz w:val="28"/>
          <w:szCs w:val="28"/>
          <w:lang w:val="en-US" w:eastAsia="en-US"/>
        </w:rPr>
        <w:lastRenderedPageBreak/>
        <w:drawing>
          <wp:inline distT="0" distB="0" distL="0" distR="0">
            <wp:extent cx="3774440" cy="4076065"/>
            <wp:effectExtent l="0" t="0" r="0" b="635"/>
            <wp:docPr id="7" name="Picture 7" descr="Description: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ription: activ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74440" cy="4076065"/>
                    </a:xfrm>
                    <a:prstGeom prst="rect">
                      <a:avLst/>
                    </a:prstGeom>
                    <a:noFill/>
                    <a:ln>
                      <a:noFill/>
                    </a:ln>
                  </pic:spPr>
                </pic:pic>
              </a:graphicData>
            </a:graphic>
          </wp:inline>
        </w:drawing>
      </w:r>
    </w:p>
    <w:p w:rsidR="00C4116D" w:rsidRDefault="00511C63">
      <w:pPr>
        <w:spacing w:line="360" w:lineRule="auto"/>
        <w:rPr>
          <w:rFonts w:eastAsia="Times New Roman"/>
          <w:b/>
          <w:bCs/>
          <w:sz w:val="28"/>
          <w:szCs w:val="28"/>
        </w:rPr>
      </w:pPr>
      <w:r>
        <w:rPr>
          <w:rFonts w:eastAsia="Times New Roman"/>
          <w:b/>
          <w:bCs/>
          <w:sz w:val="28"/>
          <w:szCs w:val="28"/>
        </w:rPr>
        <w:t xml:space="preserve"> SEQUENCE DIAGRAM</w:t>
      </w:r>
    </w:p>
    <w:p w:rsidR="00C4116D" w:rsidRDefault="00511C63">
      <w:pPr>
        <w:widowControl w:val="0"/>
        <w:autoSpaceDE w:val="0"/>
        <w:autoSpaceDN w:val="0"/>
        <w:spacing w:line="360" w:lineRule="auto"/>
        <w:rPr>
          <w:sz w:val="28"/>
          <w:szCs w:val="28"/>
        </w:rPr>
      </w:pPr>
      <w:r>
        <w:rPr>
          <w:sz w:val="28"/>
          <w:szCs w:val="28"/>
        </w:rPr>
        <w:tab/>
        <w:t>In the sequence diagram, user enters into the cloud by performing certain authentication and user will retrieve the files available in the server. It explains about sending a file request</w:t>
      </w:r>
      <w:r>
        <w:rPr>
          <w:sz w:val="28"/>
          <w:szCs w:val="28"/>
        </w:rPr>
        <w:t xml:space="preserve"> to the provider and requesting for a OPE password and after verification the cloud server will provide the required source image to the user.</w:t>
      </w:r>
    </w:p>
    <w:p w:rsidR="00C4116D" w:rsidRDefault="00511C63">
      <w:pPr>
        <w:widowControl w:val="0"/>
        <w:autoSpaceDE w:val="0"/>
        <w:autoSpaceDN w:val="0"/>
        <w:spacing w:line="360" w:lineRule="auto"/>
        <w:rPr>
          <w:rFonts w:eastAsia="URWPalladioL-Roma"/>
          <w:sz w:val="28"/>
          <w:szCs w:val="28"/>
          <w:lang w:val="en-US"/>
        </w:rPr>
      </w:pPr>
      <w:r>
        <w:rPr>
          <w:rFonts w:eastAsia="URWPalladioL-Roma"/>
          <w:noProof/>
          <w:sz w:val="28"/>
          <w:szCs w:val="28"/>
          <w:lang w:val="en-US" w:eastAsia="en-US"/>
        </w:rPr>
        <w:lastRenderedPageBreak/>
        <w:drawing>
          <wp:inline distT="0" distB="0" distL="0" distR="0">
            <wp:extent cx="5495925" cy="5330825"/>
            <wp:effectExtent l="0" t="0" r="9525" b="3175"/>
            <wp:docPr id="8" name="Picture 8" descr="Descriptio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scription: sequ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95925" cy="5330825"/>
                    </a:xfrm>
                    <a:prstGeom prst="rect">
                      <a:avLst/>
                    </a:prstGeom>
                    <a:noFill/>
                    <a:ln>
                      <a:noFill/>
                    </a:ln>
                  </pic:spPr>
                </pic:pic>
              </a:graphicData>
            </a:graphic>
          </wp:inline>
        </w:drawing>
      </w:r>
    </w:p>
    <w:p w:rsidR="00C4116D" w:rsidRDefault="00511C63">
      <w:pPr>
        <w:widowControl w:val="0"/>
        <w:autoSpaceDE w:val="0"/>
        <w:autoSpaceDN w:val="0"/>
        <w:spacing w:line="360" w:lineRule="auto"/>
        <w:rPr>
          <w:rFonts w:eastAsia="URWPalladioL-Roma"/>
          <w:sz w:val="28"/>
          <w:szCs w:val="28"/>
          <w:lang w:val="en-US"/>
        </w:rPr>
      </w:pPr>
      <w:r>
        <w:rPr>
          <w:rFonts w:eastAsia="Times New Roman"/>
          <w:b/>
          <w:bCs/>
          <w:sz w:val="28"/>
          <w:szCs w:val="28"/>
        </w:rPr>
        <w:t>COLLABORATION DIAGRAM</w:t>
      </w:r>
    </w:p>
    <w:p w:rsidR="00C4116D" w:rsidRDefault="00511C63">
      <w:pPr>
        <w:spacing w:line="360" w:lineRule="auto"/>
        <w:rPr>
          <w:sz w:val="28"/>
          <w:szCs w:val="28"/>
        </w:rPr>
      </w:pPr>
      <w:r>
        <w:rPr>
          <w:sz w:val="28"/>
          <w:szCs w:val="28"/>
        </w:rPr>
        <w:t xml:space="preserve">   A collaboration diagram describes interactions among objects in terms of sequenced mes</w:t>
      </w:r>
      <w:r>
        <w:rPr>
          <w:sz w:val="28"/>
          <w:szCs w:val="28"/>
        </w:rPr>
        <w:t>sages it, explains about sending a file request to the provider and requesting for a OPE password and after verification the cloud server will provide the required source image to the user.</w:t>
      </w:r>
    </w:p>
    <w:p w:rsidR="00C4116D" w:rsidRDefault="00C4116D">
      <w:pPr>
        <w:spacing w:line="360" w:lineRule="auto"/>
        <w:rPr>
          <w:sz w:val="28"/>
          <w:szCs w:val="28"/>
        </w:rPr>
      </w:pPr>
    </w:p>
    <w:p w:rsidR="00C4116D" w:rsidRDefault="00C4116D">
      <w:pPr>
        <w:spacing w:line="360" w:lineRule="auto"/>
        <w:rPr>
          <w:rFonts w:eastAsia="Times New Roman"/>
          <w:b/>
          <w:bCs/>
          <w:sz w:val="28"/>
          <w:szCs w:val="28"/>
        </w:rPr>
      </w:pPr>
    </w:p>
    <w:p w:rsidR="00C4116D" w:rsidRDefault="00C4116D">
      <w:pPr>
        <w:spacing w:line="360" w:lineRule="auto"/>
        <w:rPr>
          <w:rFonts w:eastAsia="Times New Roman"/>
          <w:b/>
          <w:bCs/>
          <w:sz w:val="28"/>
          <w:szCs w:val="28"/>
        </w:rPr>
      </w:pPr>
    </w:p>
    <w:p w:rsidR="00C4116D" w:rsidRDefault="00511C63">
      <w:pPr>
        <w:spacing w:line="360" w:lineRule="auto"/>
        <w:rPr>
          <w:rFonts w:eastAsia="Times New Roman"/>
          <w:b/>
          <w:bCs/>
          <w:sz w:val="28"/>
          <w:szCs w:val="28"/>
        </w:rPr>
      </w:pPr>
      <w:r>
        <w:rPr>
          <w:rFonts w:eastAsia="Times New Roman"/>
          <w:b/>
          <w:noProof/>
          <w:sz w:val="28"/>
          <w:szCs w:val="28"/>
          <w:lang w:val="en-US" w:eastAsia="en-US"/>
        </w:rPr>
        <w:lastRenderedPageBreak/>
        <w:drawing>
          <wp:inline distT="0" distB="0" distL="0" distR="0">
            <wp:extent cx="5495925" cy="2927985"/>
            <wp:effectExtent l="0" t="0" r="9525" b="5715"/>
            <wp:docPr id="9" name="Picture 9" descr="Description: clobration_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scription: clobration_fi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95925" cy="2927985"/>
                    </a:xfrm>
                    <a:prstGeom prst="rect">
                      <a:avLst/>
                    </a:prstGeom>
                    <a:noFill/>
                    <a:ln>
                      <a:noFill/>
                    </a:ln>
                  </pic:spPr>
                </pic:pic>
              </a:graphicData>
            </a:graphic>
          </wp:inline>
        </w:drawing>
      </w:r>
    </w:p>
    <w:p w:rsidR="00C4116D" w:rsidRDefault="00511C63">
      <w:pPr>
        <w:widowControl w:val="0"/>
        <w:tabs>
          <w:tab w:val="left" w:pos="1559"/>
        </w:tabs>
        <w:autoSpaceDE w:val="0"/>
        <w:autoSpaceDN w:val="0"/>
        <w:spacing w:line="360" w:lineRule="auto"/>
        <w:rPr>
          <w:rFonts w:eastAsia="URWPalladioL-Roma"/>
          <w:b/>
          <w:sz w:val="28"/>
          <w:szCs w:val="28"/>
          <w:lang w:val="en-US"/>
        </w:rPr>
      </w:pPr>
      <w:r>
        <w:rPr>
          <w:rFonts w:eastAsia="Times New Roman"/>
          <w:b/>
          <w:sz w:val="28"/>
          <w:szCs w:val="28"/>
        </w:rPr>
        <w:t>DATAFLOW DIAGRAM</w:t>
      </w:r>
    </w:p>
    <w:p w:rsidR="00C4116D" w:rsidRDefault="00511C63">
      <w:pPr>
        <w:spacing w:line="360" w:lineRule="auto"/>
        <w:rPr>
          <w:sz w:val="28"/>
          <w:szCs w:val="28"/>
        </w:rPr>
      </w:pPr>
      <w:r>
        <w:rPr>
          <w:sz w:val="28"/>
          <w:szCs w:val="28"/>
        </w:rPr>
        <w:t xml:space="preserve">   User login into user window then if it is</w:t>
      </w:r>
      <w:r>
        <w:rPr>
          <w:sz w:val="28"/>
          <w:szCs w:val="28"/>
        </w:rPr>
        <w:t xml:space="preserve"> a valid user means then it can communicate with the cloud server. The registered users can publish and subscribe.</w:t>
      </w:r>
    </w:p>
    <w:p w:rsidR="00C4116D" w:rsidRDefault="00511C63">
      <w:pPr>
        <w:spacing w:line="360" w:lineRule="auto"/>
        <w:rPr>
          <w:sz w:val="28"/>
          <w:szCs w:val="28"/>
        </w:rPr>
      </w:pPr>
      <w:r>
        <w:rPr>
          <w:sz w:val="28"/>
          <w:szCs w:val="28"/>
        </w:rPr>
        <w:t xml:space="preserve">. </w:t>
      </w:r>
    </w:p>
    <w:p w:rsidR="00C4116D" w:rsidRDefault="00511C63">
      <w:pPr>
        <w:spacing w:line="360" w:lineRule="auto"/>
        <w:rPr>
          <w:b/>
          <w:sz w:val="28"/>
          <w:szCs w:val="28"/>
        </w:rPr>
      </w:pPr>
      <w:r>
        <w:rPr>
          <w:b/>
          <w:sz w:val="28"/>
          <w:szCs w:val="28"/>
        </w:rPr>
        <w:t>Level 0:</w:t>
      </w:r>
    </w:p>
    <w:p w:rsidR="00C4116D" w:rsidRDefault="00511C63">
      <w:pPr>
        <w:widowControl w:val="0"/>
        <w:tabs>
          <w:tab w:val="left" w:pos="1559"/>
        </w:tabs>
        <w:autoSpaceDE w:val="0"/>
        <w:autoSpaceDN w:val="0"/>
        <w:spacing w:line="360" w:lineRule="auto"/>
        <w:jc w:val="left"/>
        <w:rPr>
          <w:rFonts w:eastAsia="URWPalladioL-Roma"/>
          <w:sz w:val="28"/>
          <w:szCs w:val="28"/>
          <w:lang w:val="en-US"/>
        </w:rPr>
      </w:pPr>
      <w:r>
        <w:rPr>
          <w:rFonts w:eastAsia="URWPalladioL-Roma"/>
          <w:noProof/>
          <w:sz w:val="28"/>
          <w:szCs w:val="28"/>
          <w:lang w:val="en-US" w:eastAsia="en-US"/>
        </w:rPr>
        <w:drawing>
          <wp:inline distT="0" distB="0" distL="0" distR="0">
            <wp:extent cx="5486400" cy="690880"/>
            <wp:effectExtent l="0" t="0" r="0" b="0"/>
            <wp:docPr id="12" name="Picture 12" descr="Description: DFD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scription: DFD 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6400" cy="690880"/>
                    </a:xfrm>
                    <a:prstGeom prst="rect">
                      <a:avLst/>
                    </a:prstGeom>
                    <a:noFill/>
                    <a:ln>
                      <a:noFill/>
                    </a:ln>
                  </pic:spPr>
                </pic:pic>
              </a:graphicData>
            </a:graphic>
          </wp:inline>
        </w:drawing>
      </w:r>
    </w:p>
    <w:p w:rsidR="00C4116D" w:rsidRDefault="00C4116D">
      <w:pPr>
        <w:spacing w:line="360" w:lineRule="auto"/>
        <w:jc w:val="center"/>
        <w:rPr>
          <w:b/>
          <w:sz w:val="28"/>
          <w:szCs w:val="28"/>
        </w:rPr>
      </w:pPr>
    </w:p>
    <w:p w:rsidR="00C4116D" w:rsidRDefault="00511C63">
      <w:pPr>
        <w:spacing w:line="360" w:lineRule="auto"/>
        <w:rPr>
          <w:b/>
          <w:sz w:val="28"/>
          <w:szCs w:val="28"/>
        </w:rPr>
      </w:pPr>
      <w:r>
        <w:rPr>
          <w:b/>
          <w:sz w:val="28"/>
          <w:szCs w:val="28"/>
        </w:rPr>
        <w:t xml:space="preserve">Level </w:t>
      </w:r>
      <w:r>
        <w:rPr>
          <w:b/>
          <w:sz w:val="28"/>
          <w:szCs w:val="28"/>
          <w:lang w:val="en-US"/>
        </w:rPr>
        <w:t>1</w:t>
      </w:r>
      <w:r>
        <w:rPr>
          <w:b/>
          <w:sz w:val="28"/>
          <w:szCs w:val="28"/>
        </w:rPr>
        <w:t>:</w:t>
      </w:r>
    </w:p>
    <w:p w:rsidR="00C4116D" w:rsidRDefault="00511C63">
      <w:pPr>
        <w:widowControl w:val="0"/>
        <w:tabs>
          <w:tab w:val="left" w:pos="1559"/>
        </w:tabs>
        <w:autoSpaceDE w:val="0"/>
        <w:autoSpaceDN w:val="0"/>
        <w:spacing w:line="360" w:lineRule="auto"/>
        <w:jc w:val="left"/>
        <w:rPr>
          <w:rFonts w:eastAsia="URWPalladioL-Roma"/>
          <w:sz w:val="28"/>
          <w:szCs w:val="28"/>
          <w:lang w:val="en-US"/>
        </w:rPr>
      </w:pPr>
      <w:r>
        <w:rPr>
          <w:rFonts w:eastAsia="URWPalladioL-Roma"/>
          <w:noProof/>
          <w:sz w:val="28"/>
          <w:szCs w:val="28"/>
          <w:lang w:val="en-US" w:eastAsia="en-US"/>
        </w:rPr>
        <w:drawing>
          <wp:inline distT="0" distB="0" distL="0" distR="0">
            <wp:extent cx="5486400" cy="690880"/>
            <wp:effectExtent l="0" t="0" r="0" b="0"/>
            <wp:docPr id="20" name="Picture 20" descr="Description: DF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scription: DFD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690880"/>
                    </a:xfrm>
                    <a:prstGeom prst="rect">
                      <a:avLst/>
                    </a:prstGeom>
                    <a:noFill/>
                    <a:ln>
                      <a:noFill/>
                    </a:ln>
                  </pic:spPr>
                </pic:pic>
              </a:graphicData>
            </a:graphic>
          </wp:inline>
        </w:drawing>
      </w:r>
    </w:p>
    <w:p w:rsidR="00C4116D" w:rsidRDefault="00C4116D">
      <w:pPr>
        <w:widowControl w:val="0"/>
        <w:tabs>
          <w:tab w:val="left" w:pos="1559"/>
        </w:tabs>
        <w:autoSpaceDE w:val="0"/>
        <w:autoSpaceDN w:val="0"/>
        <w:spacing w:line="360" w:lineRule="auto"/>
        <w:jc w:val="center"/>
        <w:rPr>
          <w:rFonts w:eastAsia="URWPalladioL-Roma"/>
          <w:b/>
          <w:sz w:val="28"/>
          <w:szCs w:val="28"/>
          <w:lang w:val="en-US"/>
        </w:rPr>
      </w:pPr>
    </w:p>
    <w:p w:rsidR="00C4116D" w:rsidRDefault="00C4116D">
      <w:pPr>
        <w:widowControl w:val="0"/>
        <w:tabs>
          <w:tab w:val="left" w:pos="1559"/>
        </w:tabs>
        <w:autoSpaceDE w:val="0"/>
        <w:autoSpaceDN w:val="0"/>
        <w:spacing w:line="360" w:lineRule="auto"/>
        <w:jc w:val="left"/>
        <w:rPr>
          <w:rFonts w:eastAsia="URWPalladioL-Roma"/>
          <w:sz w:val="28"/>
          <w:szCs w:val="28"/>
          <w:lang w:val="en-US"/>
        </w:rPr>
      </w:pPr>
    </w:p>
    <w:p w:rsidR="00C4116D" w:rsidRDefault="00C4116D">
      <w:pPr>
        <w:spacing w:line="360" w:lineRule="auto"/>
        <w:rPr>
          <w:b/>
          <w:sz w:val="28"/>
          <w:szCs w:val="28"/>
        </w:rPr>
      </w:pPr>
    </w:p>
    <w:p w:rsidR="00C4116D" w:rsidRDefault="00C4116D">
      <w:pPr>
        <w:spacing w:line="360" w:lineRule="auto"/>
        <w:rPr>
          <w:b/>
          <w:sz w:val="28"/>
          <w:szCs w:val="28"/>
        </w:rPr>
      </w:pPr>
    </w:p>
    <w:p w:rsidR="00C4116D" w:rsidRDefault="00C4116D">
      <w:pPr>
        <w:spacing w:line="360" w:lineRule="auto"/>
        <w:rPr>
          <w:b/>
          <w:sz w:val="28"/>
          <w:szCs w:val="28"/>
        </w:rPr>
      </w:pPr>
    </w:p>
    <w:p w:rsidR="00677775" w:rsidRDefault="00677775">
      <w:pPr>
        <w:spacing w:line="360" w:lineRule="auto"/>
        <w:rPr>
          <w:b/>
          <w:sz w:val="28"/>
          <w:szCs w:val="28"/>
        </w:rPr>
      </w:pPr>
    </w:p>
    <w:p w:rsidR="00677775" w:rsidRDefault="00677775">
      <w:pPr>
        <w:spacing w:line="360" w:lineRule="auto"/>
        <w:rPr>
          <w:b/>
          <w:sz w:val="28"/>
          <w:szCs w:val="28"/>
        </w:rPr>
      </w:pPr>
    </w:p>
    <w:p w:rsidR="00C4116D" w:rsidRDefault="00511C63">
      <w:pPr>
        <w:spacing w:line="360" w:lineRule="auto"/>
        <w:rPr>
          <w:b/>
          <w:sz w:val="28"/>
          <w:szCs w:val="28"/>
        </w:rPr>
      </w:pPr>
      <w:r>
        <w:rPr>
          <w:b/>
          <w:sz w:val="28"/>
          <w:szCs w:val="28"/>
        </w:rPr>
        <w:t xml:space="preserve">Level </w:t>
      </w:r>
      <w:r>
        <w:rPr>
          <w:b/>
          <w:sz w:val="28"/>
          <w:szCs w:val="28"/>
          <w:lang w:val="en-US"/>
        </w:rPr>
        <w:t>2</w:t>
      </w:r>
      <w:r>
        <w:rPr>
          <w:b/>
          <w:sz w:val="28"/>
          <w:szCs w:val="28"/>
        </w:rPr>
        <w:t>:</w:t>
      </w:r>
    </w:p>
    <w:p w:rsidR="00C4116D" w:rsidRDefault="00C4116D">
      <w:pPr>
        <w:spacing w:line="360" w:lineRule="auto"/>
        <w:rPr>
          <w:b/>
          <w:sz w:val="28"/>
          <w:szCs w:val="28"/>
        </w:rPr>
      </w:pPr>
    </w:p>
    <w:p w:rsidR="00C4116D" w:rsidRDefault="00511C63">
      <w:pPr>
        <w:widowControl w:val="0"/>
        <w:tabs>
          <w:tab w:val="left" w:pos="2639"/>
        </w:tabs>
        <w:autoSpaceDE w:val="0"/>
        <w:autoSpaceDN w:val="0"/>
        <w:spacing w:line="360" w:lineRule="auto"/>
        <w:jc w:val="left"/>
        <w:rPr>
          <w:rFonts w:eastAsia="URWPalladioL-Roma"/>
          <w:sz w:val="28"/>
          <w:szCs w:val="28"/>
          <w:lang w:val="en-US"/>
        </w:rPr>
      </w:pPr>
      <w:r>
        <w:rPr>
          <w:rFonts w:eastAsia="URWPalladioL-Roma"/>
          <w:noProof/>
          <w:sz w:val="28"/>
          <w:szCs w:val="28"/>
          <w:lang w:val="en-US" w:eastAsia="en-US"/>
        </w:rPr>
        <w:drawing>
          <wp:inline distT="0" distB="0" distL="0" distR="0">
            <wp:extent cx="5495925" cy="2042795"/>
            <wp:effectExtent l="0" t="0" r="0" b="0"/>
            <wp:docPr id="21" name="Picture 21" descr="Description: D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scription: DFD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95925" cy="2042795"/>
                    </a:xfrm>
                    <a:prstGeom prst="rect">
                      <a:avLst/>
                    </a:prstGeom>
                    <a:noFill/>
                    <a:ln>
                      <a:noFill/>
                    </a:ln>
                  </pic:spPr>
                </pic:pic>
              </a:graphicData>
            </a:graphic>
          </wp:inline>
        </w:drawing>
      </w:r>
    </w:p>
    <w:p w:rsidR="00C4116D" w:rsidRDefault="00C4116D">
      <w:pPr>
        <w:widowControl w:val="0"/>
        <w:tabs>
          <w:tab w:val="left" w:pos="2639"/>
        </w:tabs>
        <w:autoSpaceDE w:val="0"/>
        <w:autoSpaceDN w:val="0"/>
        <w:spacing w:line="360" w:lineRule="auto"/>
        <w:jc w:val="center"/>
        <w:rPr>
          <w:rFonts w:eastAsia="URWPalladioL-Roma"/>
          <w:b/>
          <w:sz w:val="28"/>
          <w:szCs w:val="28"/>
          <w:lang w:val="en-US"/>
        </w:rPr>
      </w:pPr>
    </w:p>
    <w:p w:rsidR="00C4116D" w:rsidRDefault="00C4116D">
      <w:pPr>
        <w:spacing w:line="360" w:lineRule="auto"/>
        <w:rPr>
          <w:sz w:val="24"/>
          <w:szCs w:val="24"/>
        </w:rPr>
      </w:pPr>
    </w:p>
    <w:p w:rsidR="00C4116D" w:rsidRDefault="00511C63">
      <w:pPr>
        <w:spacing w:line="360" w:lineRule="auto"/>
        <w:rPr>
          <w:sz w:val="24"/>
          <w:szCs w:val="24"/>
        </w:rPr>
      </w:pPr>
      <w:r>
        <w:rPr>
          <w:b/>
          <w:sz w:val="28"/>
          <w:szCs w:val="28"/>
        </w:rPr>
        <w:t xml:space="preserve">Level </w:t>
      </w:r>
      <w:r>
        <w:rPr>
          <w:b/>
          <w:sz w:val="28"/>
          <w:szCs w:val="28"/>
          <w:lang w:val="en-US"/>
        </w:rPr>
        <w:t>3</w:t>
      </w:r>
      <w:r>
        <w:rPr>
          <w:b/>
          <w:sz w:val="28"/>
          <w:szCs w:val="28"/>
        </w:rPr>
        <w:t>:</w:t>
      </w:r>
    </w:p>
    <w:p w:rsidR="00C4116D" w:rsidRDefault="00511C63">
      <w:pPr>
        <w:widowControl w:val="0"/>
        <w:tabs>
          <w:tab w:val="left" w:pos="2639"/>
        </w:tabs>
        <w:autoSpaceDE w:val="0"/>
        <w:autoSpaceDN w:val="0"/>
        <w:spacing w:line="360" w:lineRule="auto"/>
        <w:jc w:val="left"/>
        <w:rPr>
          <w:rFonts w:eastAsia="URWPalladioL-Roma"/>
          <w:sz w:val="28"/>
          <w:szCs w:val="28"/>
          <w:lang w:val="en-US"/>
        </w:rPr>
      </w:pPr>
      <w:r>
        <w:rPr>
          <w:rFonts w:eastAsia="URWPalladioL-Roma"/>
          <w:noProof/>
          <w:sz w:val="28"/>
          <w:szCs w:val="28"/>
          <w:lang w:val="en-US" w:eastAsia="en-US"/>
        </w:rPr>
        <w:drawing>
          <wp:inline distT="0" distB="0" distL="0" distR="0">
            <wp:extent cx="5495925" cy="2081530"/>
            <wp:effectExtent l="0" t="0" r="9525" b="0"/>
            <wp:docPr id="22" name="Picture 22" descr="Description: DF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scription: DFD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95925" cy="2081530"/>
                    </a:xfrm>
                    <a:prstGeom prst="rect">
                      <a:avLst/>
                    </a:prstGeom>
                    <a:noFill/>
                    <a:ln>
                      <a:noFill/>
                    </a:ln>
                  </pic:spPr>
                </pic:pic>
              </a:graphicData>
            </a:graphic>
          </wp:inline>
        </w:drawing>
      </w:r>
    </w:p>
    <w:p w:rsidR="00C4116D" w:rsidRDefault="00C4116D">
      <w:pPr>
        <w:widowControl w:val="0"/>
        <w:tabs>
          <w:tab w:val="left" w:pos="2639"/>
        </w:tabs>
        <w:autoSpaceDE w:val="0"/>
        <w:autoSpaceDN w:val="0"/>
        <w:spacing w:line="360" w:lineRule="auto"/>
        <w:jc w:val="left"/>
        <w:rPr>
          <w:rFonts w:eastAsia="URWPalladioL-Roma"/>
          <w:sz w:val="28"/>
          <w:szCs w:val="28"/>
          <w:lang w:val="en-US"/>
        </w:rPr>
      </w:pPr>
    </w:p>
    <w:p w:rsidR="00C4116D" w:rsidRDefault="00C4116D">
      <w:pPr>
        <w:spacing w:line="360" w:lineRule="auto"/>
        <w:rPr>
          <w:b/>
          <w:sz w:val="28"/>
          <w:szCs w:val="28"/>
          <w:lang w:val="en-US"/>
        </w:rPr>
      </w:pPr>
    </w:p>
    <w:p w:rsidR="00C4116D" w:rsidRDefault="00C4116D">
      <w:pPr>
        <w:spacing w:line="360" w:lineRule="auto"/>
        <w:rPr>
          <w:b/>
          <w:sz w:val="28"/>
          <w:szCs w:val="28"/>
          <w:lang w:val="en-US"/>
        </w:rPr>
      </w:pPr>
    </w:p>
    <w:p w:rsidR="00C4116D" w:rsidRDefault="00C4116D">
      <w:pPr>
        <w:spacing w:line="360" w:lineRule="auto"/>
        <w:rPr>
          <w:b/>
          <w:sz w:val="28"/>
          <w:szCs w:val="28"/>
          <w:lang w:val="en-US"/>
        </w:rPr>
      </w:pPr>
    </w:p>
    <w:p w:rsidR="00C4116D" w:rsidRDefault="00C4116D">
      <w:pPr>
        <w:spacing w:line="360" w:lineRule="auto"/>
        <w:rPr>
          <w:b/>
          <w:sz w:val="28"/>
          <w:szCs w:val="28"/>
          <w:lang w:val="en-US"/>
        </w:rPr>
      </w:pPr>
    </w:p>
    <w:p w:rsidR="00C4116D" w:rsidRDefault="00C4116D">
      <w:pPr>
        <w:spacing w:line="360" w:lineRule="auto"/>
        <w:rPr>
          <w:b/>
          <w:sz w:val="28"/>
          <w:szCs w:val="28"/>
          <w:lang w:val="en-US"/>
        </w:rPr>
      </w:pPr>
    </w:p>
    <w:p w:rsidR="00677775" w:rsidRDefault="00677775">
      <w:pPr>
        <w:spacing w:line="360" w:lineRule="auto"/>
        <w:rPr>
          <w:b/>
          <w:sz w:val="28"/>
          <w:szCs w:val="28"/>
          <w:lang w:val="en-US"/>
        </w:rPr>
      </w:pPr>
    </w:p>
    <w:p w:rsidR="00C4116D" w:rsidRDefault="00C4116D">
      <w:pPr>
        <w:spacing w:line="360" w:lineRule="auto"/>
        <w:rPr>
          <w:b/>
          <w:sz w:val="28"/>
          <w:szCs w:val="28"/>
          <w:lang w:val="en-US"/>
        </w:rPr>
      </w:pPr>
    </w:p>
    <w:p w:rsidR="00C4116D" w:rsidRDefault="00C4116D">
      <w:pPr>
        <w:spacing w:line="360" w:lineRule="auto"/>
        <w:rPr>
          <w:b/>
          <w:sz w:val="28"/>
          <w:szCs w:val="28"/>
          <w:lang w:val="en-US"/>
        </w:rPr>
      </w:pPr>
    </w:p>
    <w:p w:rsidR="00C4116D" w:rsidRDefault="00511C63">
      <w:pPr>
        <w:spacing w:line="360" w:lineRule="auto"/>
        <w:rPr>
          <w:b/>
          <w:sz w:val="28"/>
          <w:szCs w:val="28"/>
        </w:rPr>
      </w:pPr>
      <w:r>
        <w:rPr>
          <w:b/>
          <w:sz w:val="28"/>
          <w:szCs w:val="28"/>
          <w:lang w:val="en-US"/>
        </w:rPr>
        <w:lastRenderedPageBreak/>
        <w:t>Overall</w:t>
      </w:r>
    </w:p>
    <w:p w:rsidR="00C4116D" w:rsidRDefault="00511C63">
      <w:pPr>
        <w:widowControl w:val="0"/>
        <w:tabs>
          <w:tab w:val="left" w:pos="2639"/>
        </w:tabs>
        <w:autoSpaceDE w:val="0"/>
        <w:autoSpaceDN w:val="0"/>
        <w:spacing w:line="360" w:lineRule="auto"/>
        <w:jc w:val="left"/>
        <w:rPr>
          <w:rFonts w:eastAsia="URWPalladioL-Roma"/>
          <w:sz w:val="28"/>
          <w:szCs w:val="28"/>
          <w:lang w:val="en-US"/>
        </w:rPr>
      </w:pPr>
      <w:r>
        <w:rPr>
          <w:rFonts w:eastAsia="URWPalladioL-Roma"/>
          <w:noProof/>
          <w:sz w:val="28"/>
          <w:szCs w:val="28"/>
          <w:lang w:val="en-US" w:eastAsia="en-US"/>
        </w:rPr>
        <w:drawing>
          <wp:inline distT="0" distB="0" distL="0" distR="0">
            <wp:extent cx="4941570" cy="4007485"/>
            <wp:effectExtent l="0" t="0" r="0" b="0"/>
            <wp:docPr id="23" name="Picture 23" descr="Description: final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scription: final df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41570" cy="4007485"/>
                    </a:xfrm>
                    <a:prstGeom prst="rect">
                      <a:avLst/>
                    </a:prstGeom>
                    <a:noFill/>
                    <a:ln>
                      <a:noFill/>
                    </a:ln>
                  </pic:spPr>
                </pic:pic>
              </a:graphicData>
            </a:graphic>
          </wp:inline>
        </w:drawing>
      </w:r>
    </w:p>
    <w:p w:rsidR="00677775" w:rsidRDefault="00677775">
      <w:pPr>
        <w:widowControl w:val="0"/>
        <w:tabs>
          <w:tab w:val="left" w:pos="2639"/>
        </w:tabs>
        <w:autoSpaceDE w:val="0"/>
        <w:autoSpaceDN w:val="0"/>
        <w:spacing w:line="360" w:lineRule="auto"/>
        <w:jc w:val="left"/>
        <w:rPr>
          <w:rFonts w:eastAsia="URWPalladioL-Roma"/>
          <w:sz w:val="28"/>
          <w:szCs w:val="28"/>
          <w:lang w:val="en-US"/>
        </w:rPr>
      </w:pPr>
    </w:p>
    <w:p w:rsidR="00C4116D" w:rsidRDefault="00511C63">
      <w:pPr>
        <w:widowControl w:val="0"/>
        <w:tabs>
          <w:tab w:val="left" w:pos="2639"/>
        </w:tabs>
        <w:autoSpaceDE w:val="0"/>
        <w:autoSpaceDN w:val="0"/>
        <w:spacing w:line="360" w:lineRule="auto"/>
        <w:jc w:val="left"/>
        <w:rPr>
          <w:rFonts w:eastAsia="URWPalladioL-Roma"/>
          <w:b/>
          <w:sz w:val="28"/>
          <w:szCs w:val="28"/>
          <w:lang w:val="en-US"/>
        </w:rPr>
      </w:pPr>
      <w:bookmarkStart w:id="0" w:name="_GoBack"/>
      <w:bookmarkEnd w:id="0"/>
      <w:r>
        <w:rPr>
          <w:rFonts w:eastAsia="URWPalladioL-Roma"/>
          <w:b/>
          <w:sz w:val="28"/>
          <w:szCs w:val="28"/>
          <w:lang w:val="en-US"/>
        </w:rPr>
        <w:t>Entity Relationship Diagram</w:t>
      </w:r>
    </w:p>
    <w:p w:rsidR="00C4116D" w:rsidRDefault="00511C63">
      <w:pPr>
        <w:widowControl w:val="0"/>
        <w:tabs>
          <w:tab w:val="left" w:pos="2639"/>
        </w:tabs>
        <w:autoSpaceDE w:val="0"/>
        <w:autoSpaceDN w:val="0"/>
        <w:spacing w:line="360" w:lineRule="auto"/>
        <w:rPr>
          <w:sz w:val="28"/>
          <w:szCs w:val="28"/>
        </w:rPr>
      </w:pPr>
      <w:r>
        <w:rPr>
          <w:sz w:val="28"/>
          <w:szCs w:val="28"/>
        </w:rPr>
        <w:t xml:space="preserve">   Entity-Relationship Model is an abstract and conceptual representation of data. Entity-relationship modelling is a database modelling method. It describes whether authentication between the user and server is performed correctly and the respective encry</w:t>
      </w:r>
      <w:r>
        <w:rPr>
          <w:sz w:val="28"/>
          <w:szCs w:val="28"/>
        </w:rPr>
        <w:t>pted files and index are generated and then the image is displayed to the user.</w:t>
      </w:r>
    </w:p>
    <w:p w:rsidR="00C4116D" w:rsidRDefault="00C4116D">
      <w:pPr>
        <w:widowControl w:val="0"/>
        <w:tabs>
          <w:tab w:val="left" w:pos="2639"/>
        </w:tabs>
        <w:autoSpaceDE w:val="0"/>
        <w:autoSpaceDN w:val="0"/>
        <w:spacing w:line="360" w:lineRule="auto"/>
        <w:jc w:val="left"/>
        <w:rPr>
          <w:rFonts w:eastAsia="URWPalladioL-Roma"/>
          <w:sz w:val="28"/>
          <w:szCs w:val="28"/>
          <w:lang w:val="en-US"/>
        </w:rPr>
      </w:pPr>
    </w:p>
    <w:p w:rsidR="00C4116D" w:rsidRPr="00677775" w:rsidRDefault="00511C63" w:rsidP="00677775">
      <w:pPr>
        <w:widowControl w:val="0"/>
        <w:tabs>
          <w:tab w:val="left" w:pos="2639"/>
        </w:tabs>
        <w:autoSpaceDE w:val="0"/>
        <w:autoSpaceDN w:val="0"/>
        <w:spacing w:line="360" w:lineRule="auto"/>
        <w:jc w:val="left"/>
        <w:rPr>
          <w:rFonts w:eastAsia="URWPalladioL-Roma"/>
          <w:sz w:val="28"/>
          <w:szCs w:val="28"/>
          <w:lang w:val="en-US"/>
        </w:rPr>
      </w:pPr>
      <w:r>
        <w:rPr>
          <w:rFonts w:eastAsia="URWPalladioL-Roma"/>
          <w:noProof/>
          <w:sz w:val="28"/>
          <w:szCs w:val="28"/>
          <w:lang w:val="en-US" w:eastAsia="en-US"/>
        </w:rPr>
        <w:lastRenderedPageBreak/>
        <w:drawing>
          <wp:inline distT="0" distB="0" distL="0" distR="0">
            <wp:extent cx="5457190" cy="3103245"/>
            <wp:effectExtent l="0" t="0" r="0" b="1905"/>
            <wp:docPr id="24" name="Picture 24" descr="Description: entity_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entity_relationsh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57190" cy="3103245"/>
                    </a:xfrm>
                    <a:prstGeom prst="rect">
                      <a:avLst/>
                    </a:prstGeom>
                    <a:noFill/>
                    <a:ln>
                      <a:noFill/>
                    </a:ln>
                  </pic:spPr>
                </pic:pic>
              </a:graphicData>
            </a:graphic>
          </wp:inline>
        </w:drawing>
      </w:r>
    </w:p>
    <w:p w:rsidR="00C4116D" w:rsidRDefault="00C4116D">
      <w:pPr>
        <w:autoSpaceDE w:val="0"/>
        <w:autoSpaceDN w:val="0"/>
        <w:adjustRightInd w:val="0"/>
        <w:spacing w:line="360" w:lineRule="auto"/>
        <w:rPr>
          <w:sz w:val="24"/>
          <w:szCs w:val="24"/>
        </w:rPr>
      </w:pPr>
    </w:p>
    <w:p w:rsidR="00C4116D" w:rsidRDefault="00C4116D">
      <w:pPr>
        <w:autoSpaceDE w:val="0"/>
        <w:autoSpaceDN w:val="0"/>
        <w:adjustRightInd w:val="0"/>
        <w:spacing w:line="360" w:lineRule="auto"/>
        <w:rPr>
          <w:sz w:val="24"/>
          <w:szCs w:val="24"/>
        </w:rPr>
      </w:pPr>
    </w:p>
    <w:p w:rsidR="00C4116D" w:rsidRDefault="00511C63">
      <w:pPr>
        <w:spacing w:line="480" w:lineRule="auto"/>
        <w:jc w:val="left"/>
        <w:rPr>
          <w:b/>
          <w:sz w:val="28"/>
          <w:szCs w:val="28"/>
        </w:rPr>
      </w:pPr>
      <w:r>
        <w:rPr>
          <w:b/>
          <w:sz w:val="28"/>
          <w:szCs w:val="28"/>
        </w:rPr>
        <w:t>T</w:t>
      </w:r>
      <w:r>
        <w:rPr>
          <w:b/>
          <w:sz w:val="28"/>
          <w:szCs w:val="28"/>
        </w:rPr>
        <w:t>ESTING</w:t>
      </w:r>
    </w:p>
    <w:p w:rsidR="00C4116D" w:rsidRDefault="00511C63">
      <w:pPr>
        <w:spacing w:line="480" w:lineRule="auto"/>
        <w:rPr>
          <w:b/>
          <w:sz w:val="28"/>
          <w:szCs w:val="28"/>
        </w:rPr>
      </w:pPr>
      <w:r>
        <w:rPr>
          <w:b/>
          <w:sz w:val="28"/>
          <w:szCs w:val="28"/>
        </w:rPr>
        <w:t>JAVA</w:t>
      </w:r>
    </w:p>
    <w:p w:rsidR="00C4116D" w:rsidRDefault="00511C63">
      <w:pPr>
        <w:spacing w:line="480" w:lineRule="auto"/>
        <w:ind w:firstLine="720"/>
        <w:rPr>
          <w:sz w:val="28"/>
          <w:szCs w:val="28"/>
        </w:rPr>
      </w:pPr>
      <w:r>
        <w:rPr>
          <w:sz w:val="28"/>
          <w:szCs w:val="28"/>
        </w:rPr>
        <w:t>Java is a programming language originally developed by James Gosling at Sun Microsystems now a subsidiary of Oracle Corporation, and released in 1995 a</w:t>
      </w:r>
      <w:r>
        <w:rPr>
          <w:sz w:val="28"/>
          <w:szCs w:val="28"/>
        </w:rPr>
        <w:t>s a core component of Sun Microsystems' Java platform. The language derives much of its syntax from C and C++ but has a simpler object model and fewer low-level facilities. Java applications are typically compiled to bytecode (class file) that can run on a</w:t>
      </w:r>
      <w:r>
        <w:rPr>
          <w:sz w:val="28"/>
          <w:szCs w:val="28"/>
        </w:rPr>
        <w:t>ny Java Virtual Machine (JVM) regardless of computer architecture. Java is general-purpose, concurrent, class-based, and object-oriented, and is specifically designed to have as few implementation dependencies as possible. It is intended to let application</w:t>
      </w:r>
      <w:r>
        <w:rPr>
          <w:sz w:val="28"/>
          <w:szCs w:val="28"/>
        </w:rPr>
        <w:t xml:space="preserve"> developers "write once, run anywhere".</w:t>
      </w:r>
    </w:p>
    <w:p w:rsidR="00C4116D" w:rsidRDefault="00511C63">
      <w:pPr>
        <w:spacing w:line="480" w:lineRule="auto"/>
        <w:ind w:firstLine="720"/>
        <w:rPr>
          <w:sz w:val="28"/>
          <w:szCs w:val="28"/>
        </w:rPr>
      </w:pPr>
      <w:r>
        <w:rPr>
          <w:sz w:val="28"/>
          <w:szCs w:val="28"/>
        </w:rPr>
        <w:lastRenderedPageBreak/>
        <w:t>The original and reference implementation Java compilers, virtual machines, and class libraries were developed by Sun from 1995. As of May 2007, in compliance with the specifications of the Java Community Process, Su</w:t>
      </w:r>
      <w:r>
        <w:rPr>
          <w:sz w:val="28"/>
          <w:szCs w:val="28"/>
        </w:rPr>
        <w:t>n relicensed most of their Java technologies under the GNU General Public License. Others have also developed alternative implementations of these Sun technologies, such as the GNU Compiler for Java and GNU Classpath.</w:t>
      </w:r>
    </w:p>
    <w:p w:rsidR="00C4116D" w:rsidRDefault="00C4116D">
      <w:pPr>
        <w:spacing w:line="480" w:lineRule="auto"/>
        <w:rPr>
          <w:b/>
          <w:sz w:val="28"/>
          <w:szCs w:val="28"/>
        </w:rPr>
      </w:pPr>
    </w:p>
    <w:p w:rsidR="00C4116D" w:rsidRDefault="00511C63">
      <w:pPr>
        <w:spacing w:line="480" w:lineRule="auto"/>
        <w:rPr>
          <w:b/>
          <w:sz w:val="28"/>
          <w:szCs w:val="28"/>
        </w:rPr>
      </w:pPr>
      <w:r>
        <w:rPr>
          <w:b/>
          <w:sz w:val="28"/>
          <w:szCs w:val="28"/>
        </w:rPr>
        <w:t>Java Platform</w:t>
      </w:r>
    </w:p>
    <w:p w:rsidR="00C4116D" w:rsidRDefault="00511C63">
      <w:pPr>
        <w:spacing w:line="480" w:lineRule="auto"/>
        <w:ind w:firstLine="720"/>
        <w:rPr>
          <w:sz w:val="28"/>
          <w:szCs w:val="28"/>
        </w:rPr>
      </w:pPr>
      <w:r>
        <w:rPr>
          <w:sz w:val="28"/>
          <w:szCs w:val="28"/>
        </w:rPr>
        <w:t xml:space="preserve">One characteristic of </w:t>
      </w:r>
      <w:r>
        <w:rPr>
          <w:sz w:val="28"/>
          <w:szCs w:val="28"/>
        </w:rPr>
        <w:t xml:space="preserve">Java is portability, which means that computer programs written in the Java language must run similarly on any supported hardware/operating-system platform. This is achieved by compiling the Java language code to an intermediate representation called Java </w:t>
      </w:r>
      <w:r>
        <w:rPr>
          <w:sz w:val="28"/>
          <w:szCs w:val="28"/>
        </w:rPr>
        <w:t>bytecode, instead of directly to platform-specific machine code. Java bytecode instructions are analogous to machine code, but are intended to be interpreted by a virtual machine (VM) written specifically for the host hardware. End-users commonly use a Jav</w:t>
      </w:r>
      <w:r>
        <w:rPr>
          <w:sz w:val="28"/>
          <w:szCs w:val="28"/>
        </w:rPr>
        <w:t>a Runtime Environment (JRE) installed on their own machine for standalone Java applications, or in a Web browser for Java applets.</w:t>
      </w:r>
    </w:p>
    <w:p w:rsidR="00C4116D" w:rsidRDefault="00511C63">
      <w:pPr>
        <w:spacing w:line="480" w:lineRule="auto"/>
        <w:ind w:firstLine="720"/>
        <w:rPr>
          <w:sz w:val="28"/>
          <w:szCs w:val="28"/>
        </w:rPr>
      </w:pPr>
      <w:r>
        <w:rPr>
          <w:sz w:val="28"/>
          <w:szCs w:val="28"/>
        </w:rPr>
        <w:t>Standardized libraries provide a generic way to access host-specific features such as graphics, threading and networking.</w:t>
      </w:r>
    </w:p>
    <w:p w:rsidR="00C4116D" w:rsidRDefault="00511C63">
      <w:pPr>
        <w:spacing w:line="480" w:lineRule="auto"/>
        <w:ind w:firstLine="720"/>
        <w:rPr>
          <w:sz w:val="28"/>
          <w:szCs w:val="28"/>
        </w:rPr>
      </w:pPr>
      <w:r>
        <w:rPr>
          <w:sz w:val="28"/>
          <w:szCs w:val="28"/>
        </w:rPr>
        <w:lastRenderedPageBreak/>
        <w:t>A m</w:t>
      </w:r>
      <w:r>
        <w:rPr>
          <w:sz w:val="28"/>
          <w:szCs w:val="28"/>
        </w:rPr>
        <w:t>ajor benefit of using bytecode is porting. However, the overhead of interpretation means that interpreted programs almost always run more slowly than programs compiled to native executables would, and Java suffered a reputation for poor performance. This g</w:t>
      </w:r>
      <w:r>
        <w:rPr>
          <w:sz w:val="28"/>
          <w:szCs w:val="28"/>
        </w:rPr>
        <w:t>ap has been narrowed by a number of optimization techniques introduced in the more recent JVM implementations.</w:t>
      </w:r>
    </w:p>
    <w:p w:rsidR="00C4116D" w:rsidRDefault="00511C63">
      <w:pPr>
        <w:spacing w:line="480" w:lineRule="auto"/>
        <w:rPr>
          <w:b/>
          <w:sz w:val="28"/>
          <w:szCs w:val="28"/>
        </w:rPr>
      </w:pPr>
      <w:r>
        <w:rPr>
          <w:b/>
          <w:sz w:val="28"/>
          <w:szCs w:val="28"/>
        </w:rPr>
        <w:t>Implementations</w:t>
      </w:r>
    </w:p>
    <w:p w:rsidR="00C4116D" w:rsidRDefault="00511C63">
      <w:pPr>
        <w:spacing w:line="480" w:lineRule="auto"/>
        <w:ind w:firstLine="720"/>
        <w:rPr>
          <w:sz w:val="28"/>
          <w:szCs w:val="28"/>
        </w:rPr>
      </w:pPr>
      <w:r>
        <w:rPr>
          <w:sz w:val="28"/>
          <w:szCs w:val="28"/>
        </w:rPr>
        <w:t>Sun Microsystems officially licenses the Java Standard Edition platform for Linux, Mac OS X and Solaris. Although in the past Sun</w:t>
      </w:r>
      <w:r>
        <w:rPr>
          <w:sz w:val="28"/>
          <w:szCs w:val="28"/>
        </w:rPr>
        <w:t xml:space="preserve"> has licensed Java to Microsoft, the license has expired and has not been renewed. Through a network of third-party vendors and licensees, alternative Java environments are available for these and other platforms.</w:t>
      </w:r>
    </w:p>
    <w:p w:rsidR="00C4116D" w:rsidRDefault="00511C63">
      <w:pPr>
        <w:spacing w:line="480" w:lineRule="auto"/>
        <w:ind w:firstLine="720"/>
        <w:rPr>
          <w:sz w:val="28"/>
          <w:szCs w:val="28"/>
        </w:rPr>
      </w:pPr>
      <w:r>
        <w:rPr>
          <w:sz w:val="28"/>
          <w:szCs w:val="28"/>
        </w:rPr>
        <w:t>Sun's trademark license for usage of the J</w:t>
      </w:r>
      <w:r>
        <w:rPr>
          <w:sz w:val="28"/>
          <w:szCs w:val="28"/>
        </w:rPr>
        <w:t>ava brand insists that all implementations be "compatible". This resulted in a legal dispute with Microsoft after Sun claimed that the Microsoft implementation did not support RMI or JNI and had added platform-specific features of their own. Sun sued in 19</w:t>
      </w:r>
      <w:r>
        <w:rPr>
          <w:sz w:val="28"/>
          <w:szCs w:val="28"/>
        </w:rPr>
        <w:t>97, and in 2001 won a settlement of $20 million as well as a court order enforcing the terms of the license from Sun. As a result, Microsoft no longer ships Java with Windows, and in recent versions of Windows, Internet Explorer cannot support Java applets</w:t>
      </w:r>
      <w:r>
        <w:rPr>
          <w:sz w:val="28"/>
          <w:szCs w:val="28"/>
        </w:rPr>
        <w:t xml:space="preserve"> without a third-party plugin. Sun, and others, has made available free Java run-time systems for those and other versions of Windows.</w:t>
      </w:r>
    </w:p>
    <w:p w:rsidR="00C4116D" w:rsidRDefault="00511C63">
      <w:pPr>
        <w:spacing w:line="480" w:lineRule="auto"/>
        <w:ind w:firstLine="720"/>
        <w:rPr>
          <w:sz w:val="28"/>
          <w:szCs w:val="28"/>
        </w:rPr>
      </w:pPr>
      <w:r>
        <w:rPr>
          <w:sz w:val="28"/>
          <w:szCs w:val="28"/>
        </w:rPr>
        <w:lastRenderedPageBreak/>
        <w:t>Platform-independent Java is essential to the Java EE strategy, and an even more rigorous validation is required to certi</w:t>
      </w:r>
      <w:r>
        <w:rPr>
          <w:sz w:val="28"/>
          <w:szCs w:val="28"/>
        </w:rPr>
        <w:t xml:space="preserve">fy an implementation. This environment enables portable server-side applications, such as Web services, Java Servlets, and Enterprise JavaBeans, as well as with embedded systems based on </w:t>
      </w:r>
      <w:proofErr w:type="spellStart"/>
      <w:r>
        <w:rPr>
          <w:sz w:val="28"/>
          <w:szCs w:val="28"/>
        </w:rPr>
        <w:t>OSGi</w:t>
      </w:r>
      <w:proofErr w:type="spellEnd"/>
      <w:r>
        <w:rPr>
          <w:sz w:val="28"/>
          <w:szCs w:val="28"/>
        </w:rPr>
        <w:t xml:space="preserve">, using Embedded Java environments. Through the new </w:t>
      </w:r>
      <w:proofErr w:type="spellStart"/>
      <w:r>
        <w:rPr>
          <w:sz w:val="28"/>
          <w:szCs w:val="28"/>
        </w:rPr>
        <w:t>GlassFish</w:t>
      </w:r>
      <w:proofErr w:type="spellEnd"/>
      <w:r>
        <w:rPr>
          <w:sz w:val="28"/>
          <w:szCs w:val="28"/>
        </w:rPr>
        <w:t xml:space="preserve"> pro</w:t>
      </w:r>
      <w:r>
        <w:rPr>
          <w:sz w:val="28"/>
          <w:szCs w:val="28"/>
        </w:rPr>
        <w:t>ject, Sun is working to create a fully functional, unified open source implementation of the Java EE technologies.</w:t>
      </w:r>
    </w:p>
    <w:p w:rsidR="00C4116D" w:rsidRDefault="00511C63">
      <w:pPr>
        <w:spacing w:line="480" w:lineRule="auto"/>
        <w:ind w:firstLine="720"/>
        <w:rPr>
          <w:sz w:val="28"/>
          <w:szCs w:val="28"/>
        </w:rPr>
      </w:pPr>
      <w:r>
        <w:rPr>
          <w:sz w:val="28"/>
          <w:szCs w:val="28"/>
        </w:rPr>
        <w:t>Sun also distributes a superset of the JRE called the Java Development Kit (commonly known as the JDK), which includes development tools such</w:t>
      </w:r>
      <w:r>
        <w:rPr>
          <w:sz w:val="28"/>
          <w:szCs w:val="28"/>
        </w:rPr>
        <w:t xml:space="preserve"> as the Java compiler, Javadoc, Jar and debugger.</w:t>
      </w:r>
    </w:p>
    <w:p w:rsidR="00C4116D" w:rsidRDefault="00511C63">
      <w:pPr>
        <w:spacing w:line="480" w:lineRule="auto"/>
        <w:rPr>
          <w:b/>
          <w:sz w:val="28"/>
          <w:szCs w:val="28"/>
        </w:rPr>
      </w:pPr>
      <w:r>
        <w:rPr>
          <w:b/>
          <w:sz w:val="28"/>
          <w:szCs w:val="28"/>
        </w:rPr>
        <w:t>Performance</w:t>
      </w:r>
    </w:p>
    <w:p w:rsidR="00C4116D" w:rsidRDefault="00511C63">
      <w:pPr>
        <w:spacing w:line="480" w:lineRule="auto"/>
        <w:ind w:firstLine="720"/>
        <w:rPr>
          <w:sz w:val="28"/>
          <w:szCs w:val="28"/>
        </w:rPr>
      </w:pPr>
      <w:r>
        <w:rPr>
          <w:sz w:val="28"/>
          <w:szCs w:val="28"/>
        </w:rPr>
        <w:t>Programs written in Java have a reputation for being slower and requiring more memory than those written in some other languages. However, Java programs' execution speed improved significantly w</w:t>
      </w:r>
      <w:r>
        <w:rPr>
          <w:sz w:val="28"/>
          <w:szCs w:val="28"/>
        </w:rPr>
        <w:t xml:space="preserve">ith the introduction of Just-in-time compilation in 1997/1998 for Java 1.1, the addition of language features supporting better code analysis (such as inner classes, </w:t>
      </w:r>
      <w:proofErr w:type="spellStart"/>
      <w:r>
        <w:rPr>
          <w:sz w:val="28"/>
          <w:szCs w:val="28"/>
        </w:rPr>
        <w:t>StringBuffer</w:t>
      </w:r>
      <w:proofErr w:type="spellEnd"/>
      <w:r>
        <w:rPr>
          <w:sz w:val="28"/>
          <w:szCs w:val="28"/>
        </w:rPr>
        <w:t xml:space="preserve"> class, optional assertions, </w:t>
      </w:r>
      <w:proofErr w:type="spellStart"/>
      <w:r>
        <w:rPr>
          <w:sz w:val="28"/>
          <w:szCs w:val="28"/>
        </w:rPr>
        <w:t>ect</w:t>
      </w:r>
      <w:proofErr w:type="spellEnd"/>
      <w:r>
        <w:rPr>
          <w:sz w:val="28"/>
          <w:szCs w:val="28"/>
        </w:rPr>
        <w:t>.), and optimizations in the Java Virtual Mach</w:t>
      </w:r>
      <w:r>
        <w:rPr>
          <w:sz w:val="28"/>
          <w:szCs w:val="28"/>
        </w:rPr>
        <w:t xml:space="preserve">ine itself, such as </w:t>
      </w:r>
      <w:proofErr w:type="spellStart"/>
      <w:r>
        <w:rPr>
          <w:sz w:val="28"/>
          <w:szCs w:val="28"/>
        </w:rPr>
        <w:t>HotSpot</w:t>
      </w:r>
      <w:proofErr w:type="spellEnd"/>
      <w:r>
        <w:rPr>
          <w:sz w:val="28"/>
          <w:szCs w:val="28"/>
        </w:rPr>
        <w:t xml:space="preserve"> becoming the default for Sun's JVM in 2000.</w:t>
      </w:r>
    </w:p>
    <w:p w:rsidR="00C4116D" w:rsidRDefault="00511C63">
      <w:pPr>
        <w:spacing w:line="480" w:lineRule="auto"/>
        <w:ind w:firstLine="720"/>
        <w:rPr>
          <w:sz w:val="28"/>
          <w:szCs w:val="28"/>
        </w:rPr>
      </w:pPr>
      <w:r>
        <w:rPr>
          <w:sz w:val="28"/>
          <w:szCs w:val="28"/>
        </w:rPr>
        <w:lastRenderedPageBreak/>
        <w:t xml:space="preserve">To boost even further the speed performances that can be achieved using the Java language </w:t>
      </w:r>
      <w:proofErr w:type="spellStart"/>
      <w:r>
        <w:rPr>
          <w:sz w:val="28"/>
          <w:szCs w:val="28"/>
        </w:rPr>
        <w:t>Systronix</w:t>
      </w:r>
      <w:proofErr w:type="spellEnd"/>
      <w:r>
        <w:rPr>
          <w:sz w:val="28"/>
          <w:szCs w:val="28"/>
        </w:rPr>
        <w:t xml:space="preserve"> made </w:t>
      </w:r>
      <w:proofErr w:type="spellStart"/>
      <w:r>
        <w:rPr>
          <w:sz w:val="28"/>
          <w:szCs w:val="28"/>
        </w:rPr>
        <w:t>JStik</w:t>
      </w:r>
      <w:proofErr w:type="spellEnd"/>
      <w:r>
        <w:rPr>
          <w:sz w:val="28"/>
          <w:szCs w:val="28"/>
        </w:rPr>
        <w:t xml:space="preserve">, a microcontroller based on the </w:t>
      </w:r>
      <w:proofErr w:type="spellStart"/>
      <w:r>
        <w:rPr>
          <w:sz w:val="28"/>
          <w:szCs w:val="28"/>
        </w:rPr>
        <w:t>aJile</w:t>
      </w:r>
      <w:proofErr w:type="spellEnd"/>
      <w:r>
        <w:rPr>
          <w:sz w:val="28"/>
          <w:szCs w:val="28"/>
        </w:rPr>
        <w:t xml:space="preserve"> Systems line of embedded Java proce</w:t>
      </w:r>
      <w:r>
        <w:rPr>
          <w:sz w:val="28"/>
          <w:szCs w:val="28"/>
        </w:rPr>
        <w:t>ssors.</w:t>
      </w:r>
    </w:p>
    <w:p w:rsidR="00C4116D" w:rsidRDefault="00C4116D">
      <w:pPr>
        <w:spacing w:line="480" w:lineRule="auto"/>
        <w:ind w:firstLine="720"/>
        <w:rPr>
          <w:sz w:val="28"/>
          <w:szCs w:val="28"/>
        </w:rPr>
      </w:pPr>
    </w:p>
    <w:p w:rsidR="00C4116D" w:rsidRDefault="00C4116D">
      <w:pPr>
        <w:spacing w:line="480" w:lineRule="auto"/>
        <w:ind w:firstLine="720"/>
        <w:rPr>
          <w:sz w:val="28"/>
          <w:szCs w:val="28"/>
        </w:rPr>
      </w:pPr>
    </w:p>
    <w:p w:rsidR="00C4116D" w:rsidRDefault="00511C63">
      <w:pPr>
        <w:spacing w:line="480" w:lineRule="auto"/>
        <w:rPr>
          <w:b/>
          <w:sz w:val="28"/>
          <w:szCs w:val="28"/>
        </w:rPr>
      </w:pPr>
      <w:r>
        <w:rPr>
          <w:b/>
          <w:sz w:val="28"/>
          <w:szCs w:val="28"/>
        </w:rPr>
        <w:t>Automatic memory management</w:t>
      </w:r>
    </w:p>
    <w:p w:rsidR="00C4116D" w:rsidRDefault="00511C63">
      <w:pPr>
        <w:spacing w:line="480" w:lineRule="auto"/>
        <w:ind w:firstLine="720"/>
        <w:rPr>
          <w:sz w:val="28"/>
          <w:szCs w:val="28"/>
        </w:rPr>
      </w:pPr>
      <w:r>
        <w:rPr>
          <w:sz w:val="28"/>
          <w:szCs w:val="28"/>
        </w:rPr>
        <w:t>Java uses an automatic garbage collector to manage memory in the object lifecycle. The programmer determines when objects are created, and the Java runtime is responsible for recovering the memory once objects are no lo</w:t>
      </w:r>
      <w:r>
        <w:rPr>
          <w:sz w:val="28"/>
          <w:szCs w:val="28"/>
        </w:rPr>
        <w:t>nger in use. Once no references to an object remain, the unreachable memory becomes eligible to be freed automatically by the garbage collector. Something similar to a memory leak may still occur if a programmer's code holds a reference to an object that i</w:t>
      </w:r>
      <w:r>
        <w:rPr>
          <w:sz w:val="28"/>
          <w:szCs w:val="28"/>
        </w:rPr>
        <w:t xml:space="preserve">s no longer needed, typically when objects that are no longer needed are stored in containers that are still in use. If methods for a </w:t>
      </w:r>
      <w:proofErr w:type="spellStart"/>
      <w:r>
        <w:rPr>
          <w:sz w:val="28"/>
          <w:szCs w:val="28"/>
        </w:rPr>
        <w:t>nonexistent</w:t>
      </w:r>
      <w:proofErr w:type="spellEnd"/>
      <w:r>
        <w:rPr>
          <w:sz w:val="28"/>
          <w:szCs w:val="28"/>
        </w:rPr>
        <w:t xml:space="preserve"> object are called, a "null pointer exception" is thrown.</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t>One of the ideas behind Java's automatic memory mana</w:t>
      </w:r>
      <w:r>
        <w:rPr>
          <w:sz w:val="28"/>
          <w:szCs w:val="28"/>
        </w:rPr>
        <w:t>gement model is that programmers be spared the burden of having to perform manual memory management. In some languages memory for the creation of objects is implicitly allocated on the stack, or explicitly allocated and deallocated from the heap. Either wa</w:t>
      </w:r>
      <w:r>
        <w:rPr>
          <w:sz w:val="28"/>
          <w:szCs w:val="28"/>
        </w:rPr>
        <w:t xml:space="preserve">y, the responsibility of </w:t>
      </w:r>
      <w:r>
        <w:rPr>
          <w:sz w:val="28"/>
          <w:szCs w:val="28"/>
        </w:rPr>
        <w:lastRenderedPageBreak/>
        <w:t xml:space="preserve">managing memory resides with the programmer. If the program does not deallocate an object, a memory leak occurs. If the program attempts to access or deallocate memory that has already been deallocated, the result is undefined and </w:t>
      </w:r>
      <w:r>
        <w:rPr>
          <w:sz w:val="28"/>
          <w:szCs w:val="28"/>
        </w:rPr>
        <w:t xml:space="preserve">difficult to predict, and the program is likely to become unstable and/or crash. This can be partially remedied by the use of smart pointers, but these add overhead and complexity. Note that garbage collection does not prevent 'logical' memory leaks, i.e. </w:t>
      </w:r>
      <w:r>
        <w:rPr>
          <w:sz w:val="28"/>
          <w:szCs w:val="28"/>
        </w:rPr>
        <w:t>those where the memory is still referenced but never used.</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t>Garbage collection may happen at any time. Ideally, it will occur when a program is idle. It is guaranteed to be triggered if there is insufficient free memory on the heap to allocate a new object</w:t>
      </w:r>
      <w:r>
        <w:rPr>
          <w:sz w:val="28"/>
          <w:szCs w:val="28"/>
        </w:rPr>
        <w:t>; this can cause a program to stall momentarily. Explicit memory management is not possible in Java.</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t>Java does not support C/C++ style pointer arithmetic, where object addresses and unsigned integers (usually long integers) can be used interchangeably. Th</w:t>
      </w:r>
      <w:r>
        <w:rPr>
          <w:sz w:val="28"/>
          <w:szCs w:val="28"/>
        </w:rPr>
        <w:t>is allows the garbage collector to relocate referenced objects, and ensures type safety and security.</w:t>
      </w:r>
    </w:p>
    <w:p w:rsidR="00C4116D" w:rsidRDefault="00C4116D">
      <w:pPr>
        <w:spacing w:line="480" w:lineRule="auto"/>
        <w:ind w:firstLine="720"/>
        <w:rPr>
          <w:sz w:val="28"/>
          <w:szCs w:val="28"/>
        </w:rPr>
      </w:pP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lastRenderedPageBreak/>
        <w:t>As in C++ and some other object-oriented languages, variables of Java's primitive data types are not objects. Values of primitive types are either store</w:t>
      </w:r>
      <w:r>
        <w:rPr>
          <w:sz w:val="28"/>
          <w:szCs w:val="28"/>
        </w:rPr>
        <w:t>d directly in fields (for objects) or on the stack (for methods) rather than on the heap, as commonly true for objects (but see Escape analysis). This was a conscious decision by Java's designers for performance reasons. Because of this, Java was not consi</w:t>
      </w:r>
      <w:r>
        <w:rPr>
          <w:sz w:val="28"/>
          <w:szCs w:val="28"/>
        </w:rPr>
        <w:t xml:space="preserve">dered to be a pure object-oriented programming language. However, as of Java 5.0, </w:t>
      </w:r>
      <w:proofErr w:type="spellStart"/>
      <w:r>
        <w:rPr>
          <w:sz w:val="28"/>
          <w:szCs w:val="28"/>
        </w:rPr>
        <w:t>autoboxing</w:t>
      </w:r>
      <w:proofErr w:type="spellEnd"/>
      <w:r>
        <w:rPr>
          <w:sz w:val="28"/>
          <w:szCs w:val="28"/>
        </w:rPr>
        <w:t xml:space="preserve"> enables programmers to proceed as if primitive types are instances of their wrapper classes.</w:t>
      </w:r>
    </w:p>
    <w:p w:rsidR="00C4116D" w:rsidRDefault="00511C63">
      <w:pPr>
        <w:spacing w:line="480" w:lineRule="auto"/>
        <w:rPr>
          <w:b/>
          <w:sz w:val="28"/>
          <w:szCs w:val="28"/>
        </w:rPr>
      </w:pPr>
      <w:r>
        <w:rPr>
          <w:b/>
          <w:sz w:val="28"/>
          <w:szCs w:val="28"/>
        </w:rPr>
        <w:t>MySQL</w:t>
      </w:r>
    </w:p>
    <w:p w:rsidR="00C4116D" w:rsidRDefault="00511C63">
      <w:pPr>
        <w:spacing w:line="480" w:lineRule="auto"/>
        <w:ind w:firstLine="720"/>
        <w:rPr>
          <w:sz w:val="28"/>
          <w:szCs w:val="28"/>
        </w:rPr>
      </w:pPr>
      <w:r>
        <w:rPr>
          <w:sz w:val="28"/>
          <w:szCs w:val="28"/>
        </w:rPr>
        <w:t xml:space="preserve">MySQL is a relational database management system (RDBMS) that </w:t>
      </w:r>
      <w:r>
        <w:rPr>
          <w:sz w:val="28"/>
          <w:szCs w:val="28"/>
        </w:rPr>
        <w:t xml:space="preserve">runs as a server providing multi-user access to a number of databases. The MySQL development project has made its source code available under the terms of the GNU General Public License, as well as under a variety of proprietary agreements. MySQL is owned </w:t>
      </w:r>
      <w:r>
        <w:rPr>
          <w:sz w:val="28"/>
          <w:szCs w:val="28"/>
        </w:rPr>
        <w:t>and sponsored by a single for-profit firm, the Swedish company MySQL AB, now owned by Sun Microsystems, a subsidiary of Oracle Corporation.</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t xml:space="preserve">Members of the MySQL community have created several forks such as Drizzle and MariaDB. Both forks were in progress </w:t>
      </w:r>
      <w:r>
        <w:rPr>
          <w:sz w:val="28"/>
          <w:szCs w:val="28"/>
        </w:rPr>
        <w:t>long before the Oracle acquisition (Drizzle was announced 8 months before the Sun acquisition).</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t xml:space="preserve">Free-software projects that require a full-featured database management system often use MySQL. Such projects include (for example) WordPress, phpBB and other </w:t>
      </w:r>
      <w:r>
        <w:rPr>
          <w:sz w:val="28"/>
          <w:szCs w:val="28"/>
        </w:rPr>
        <w:t xml:space="preserve">software built on the LAMP software stack. MySQL is also used in many high-profile, large-scale World Wide Web products including Wikipedia, Google, </w:t>
      </w:r>
      <w:proofErr w:type="gramStart"/>
      <w:r>
        <w:rPr>
          <w:sz w:val="28"/>
          <w:szCs w:val="28"/>
        </w:rPr>
        <w:t>Drupal</w:t>
      </w:r>
      <w:proofErr w:type="gramEnd"/>
      <w:r>
        <w:rPr>
          <w:sz w:val="28"/>
          <w:szCs w:val="28"/>
        </w:rPr>
        <w:t xml:space="preserve"> and Face book.</w:t>
      </w:r>
    </w:p>
    <w:p w:rsidR="00C4116D" w:rsidRDefault="00511C63">
      <w:pPr>
        <w:spacing w:line="480" w:lineRule="auto"/>
        <w:rPr>
          <w:b/>
          <w:sz w:val="28"/>
          <w:szCs w:val="28"/>
        </w:rPr>
      </w:pPr>
      <w:r>
        <w:rPr>
          <w:b/>
          <w:sz w:val="28"/>
          <w:szCs w:val="28"/>
        </w:rPr>
        <w:t>Uses</w:t>
      </w:r>
    </w:p>
    <w:p w:rsidR="00C4116D" w:rsidRDefault="00511C63">
      <w:pPr>
        <w:spacing w:line="480" w:lineRule="auto"/>
        <w:ind w:firstLine="720"/>
        <w:rPr>
          <w:sz w:val="28"/>
          <w:szCs w:val="28"/>
        </w:rPr>
      </w:pPr>
      <w:r>
        <w:rPr>
          <w:sz w:val="28"/>
          <w:szCs w:val="28"/>
        </w:rPr>
        <w:t>Many web applications use MySQL as the database component of a LAMP software sta</w:t>
      </w:r>
      <w:r>
        <w:rPr>
          <w:sz w:val="28"/>
          <w:szCs w:val="28"/>
        </w:rPr>
        <w:t xml:space="preserve">ck. Its popularity for use with web applications is closely tied to the popularity of PHP, which is often combined with MySQL. Several high-traffic web sites (including Flickr, Facebook, Wikipedia, Google (though not for searches), Nokia and </w:t>
      </w:r>
      <w:proofErr w:type="gramStart"/>
      <w:r>
        <w:rPr>
          <w:sz w:val="28"/>
          <w:szCs w:val="28"/>
        </w:rPr>
        <w:t>YouTube[</w:t>
      </w:r>
      <w:proofErr w:type="gramEnd"/>
      <w:r>
        <w:rPr>
          <w:sz w:val="28"/>
          <w:szCs w:val="28"/>
        </w:rPr>
        <w:t>11]) u</w:t>
      </w:r>
      <w:r>
        <w:rPr>
          <w:sz w:val="28"/>
          <w:szCs w:val="28"/>
        </w:rPr>
        <w:t>se MySQL for data storage and logging of user data.</w:t>
      </w:r>
    </w:p>
    <w:p w:rsidR="00C4116D" w:rsidRDefault="00511C63">
      <w:pPr>
        <w:spacing w:line="480" w:lineRule="auto"/>
        <w:rPr>
          <w:b/>
          <w:sz w:val="28"/>
          <w:szCs w:val="28"/>
        </w:rPr>
      </w:pPr>
      <w:r>
        <w:rPr>
          <w:b/>
          <w:sz w:val="28"/>
          <w:szCs w:val="28"/>
        </w:rPr>
        <w:t>Platforms and interfaces</w:t>
      </w:r>
    </w:p>
    <w:p w:rsidR="00C4116D" w:rsidRDefault="00511C63">
      <w:pPr>
        <w:spacing w:line="480" w:lineRule="auto"/>
        <w:ind w:firstLine="720"/>
        <w:rPr>
          <w:sz w:val="28"/>
          <w:szCs w:val="28"/>
        </w:rPr>
      </w:pPr>
      <w:r>
        <w:rPr>
          <w:sz w:val="28"/>
          <w:szCs w:val="28"/>
        </w:rPr>
        <w:t xml:space="preserve">MySQL code uses C and C++. The SQL parser uses </w:t>
      </w:r>
      <w:proofErr w:type="spellStart"/>
      <w:r>
        <w:rPr>
          <w:sz w:val="28"/>
          <w:szCs w:val="28"/>
        </w:rPr>
        <w:t>yacc</w:t>
      </w:r>
      <w:proofErr w:type="spellEnd"/>
      <w:r>
        <w:rPr>
          <w:sz w:val="28"/>
          <w:szCs w:val="28"/>
        </w:rPr>
        <w:t xml:space="preserve"> and a home-brewed lexer, sql_lex.cc.</w:t>
      </w:r>
    </w:p>
    <w:p w:rsidR="00C4116D" w:rsidRDefault="00511C63">
      <w:pPr>
        <w:spacing w:line="480" w:lineRule="auto"/>
        <w:ind w:firstLine="720"/>
        <w:rPr>
          <w:sz w:val="28"/>
          <w:szCs w:val="28"/>
        </w:rPr>
      </w:pPr>
      <w:r>
        <w:rPr>
          <w:sz w:val="28"/>
          <w:szCs w:val="28"/>
        </w:rPr>
        <w:t>MySQL works on many different system platforms, including AIX, BSDi, FreeBSD, HP-UX, i5/OS</w:t>
      </w:r>
      <w:r>
        <w:rPr>
          <w:sz w:val="28"/>
          <w:szCs w:val="28"/>
        </w:rPr>
        <w:t xml:space="preserve">, Linux, Mac OS X, NetBSD, Novell NetWare, OpenBSD, OpenSolaris, eComStation, OS/2 Warp, QNX, IRIX, Solaris, Symbian, SunOS, SCO OpenServer, SCO UnixWare, </w:t>
      </w:r>
      <w:r>
        <w:rPr>
          <w:sz w:val="28"/>
          <w:szCs w:val="28"/>
        </w:rPr>
        <w:lastRenderedPageBreak/>
        <w:t>Sanos, Tru64 and Microsoft Windows. A port of MySQL to OpenVMS also exists.</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t>All major programming la</w:t>
      </w:r>
      <w:r>
        <w:rPr>
          <w:sz w:val="28"/>
          <w:szCs w:val="28"/>
        </w:rPr>
        <w:t xml:space="preserve">nguages with language-specific APIs include Libraries for accessing MySQL databases. In addition, an ODBC interface called </w:t>
      </w:r>
      <w:proofErr w:type="spellStart"/>
      <w:r>
        <w:rPr>
          <w:sz w:val="28"/>
          <w:szCs w:val="28"/>
        </w:rPr>
        <w:t>MyODBC</w:t>
      </w:r>
      <w:proofErr w:type="spellEnd"/>
      <w:r>
        <w:rPr>
          <w:sz w:val="28"/>
          <w:szCs w:val="28"/>
        </w:rPr>
        <w:t xml:space="preserve"> allows additional programming languages that support the ODBC interface to communicate with a MySQL database, such as ASP or C</w:t>
      </w:r>
      <w:r>
        <w:rPr>
          <w:sz w:val="28"/>
          <w:szCs w:val="28"/>
        </w:rPr>
        <w:t>oldFusion. The MySQL server and official libraries are mostly implemented in ANSI C/ANSI C++.</w:t>
      </w:r>
    </w:p>
    <w:p w:rsidR="00C4116D" w:rsidRDefault="00511C63">
      <w:pPr>
        <w:spacing w:line="480" w:lineRule="auto"/>
        <w:rPr>
          <w:b/>
          <w:sz w:val="28"/>
          <w:szCs w:val="28"/>
        </w:rPr>
      </w:pPr>
      <w:r>
        <w:rPr>
          <w:b/>
          <w:sz w:val="28"/>
          <w:szCs w:val="28"/>
        </w:rPr>
        <w:t>Management and Graphical Frontends</w:t>
      </w:r>
    </w:p>
    <w:p w:rsidR="00C4116D" w:rsidRDefault="00511C63">
      <w:pPr>
        <w:spacing w:line="480" w:lineRule="auto"/>
        <w:ind w:firstLine="720"/>
        <w:rPr>
          <w:sz w:val="28"/>
          <w:szCs w:val="28"/>
        </w:rPr>
      </w:pPr>
      <w:r>
        <w:rPr>
          <w:sz w:val="28"/>
          <w:szCs w:val="28"/>
        </w:rPr>
        <w:t>MySQL Workbench in Windows, displaying the Home Screen which streamlines use of its full capabilities</w:t>
      </w:r>
    </w:p>
    <w:p w:rsidR="00C4116D" w:rsidRDefault="00511C63">
      <w:pPr>
        <w:spacing w:line="480" w:lineRule="auto"/>
        <w:ind w:firstLine="720"/>
        <w:rPr>
          <w:sz w:val="28"/>
          <w:szCs w:val="28"/>
        </w:rPr>
      </w:pPr>
      <w:r>
        <w:rPr>
          <w:sz w:val="28"/>
          <w:szCs w:val="28"/>
        </w:rPr>
        <w:t>MySQL is primarily an RDB</w:t>
      </w:r>
      <w:r>
        <w:rPr>
          <w:sz w:val="28"/>
          <w:szCs w:val="28"/>
        </w:rPr>
        <w:t>MS and therefore ships with no GUI tools to administer MySQL databases or manage data contained within. Users may use the included command-line tools, or download MySQL Frontends from various parties that have developed desktop software and web application</w:t>
      </w:r>
      <w:r>
        <w:rPr>
          <w:sz w:val="28"/>
          <w:szCs w:val="28"/>
        </w:rPr>
        <w:t>s to manage MySQL databases, build database structure, and work with data records.</w:t>
      </w:r>
    </w:p>
    <w:p w:rsidR="00C4116D" w:rsidRDefault="00511C63">
      <w:pPr>
        <w:spacing w:line="480" w:lineRule="auto"/>
        <w:rPr>
          <w:b/>
          <w:sz w:val="28"/>
          <w:szCs w:val="28"/>
        </w:rPr>
      </w:pPr>
      <w:r>
        <w:rPr>
          <w:b/>
          <w:sz w:val="28"/>
          <w:szCs w:val="28"/>
        </w:rPr>
        <w:t>Official</w:t>
      </w:r>
    </w:p>
    <w:p w:rsidR="00C4116D" w:rsidRDefault="00511C63">
      <w:pPr>
        <w:spacing w:line="480" w:lineRule="auto"/>
        <w:ind w:firstLine="240"/>
        <w:rPr>
          <w:sz w:val="28"/>
          <w:szCs w:val="28"/>
        </w:rPr>
      </w:pPr>
      <w:r>
        <w:rPr>
          <w:sz w:val="28"/>
          <w:szCs w:val="28"/>
        </w:rPr>
        <w:t xml:space="preserve">The official MySQL Workbench is a free integrated environment developed by MySQL </w:t>
      </w:r>
      <w:proofErr w:type="gramStart"/>
      <w:r>
        <w:rPr>
          <w:sz w:val="28"/>
          <w:szCs w:val="28"/>
        </w:rPr>
        <w:t>AB, that</w:t>
      </w:r>
      <w:proofErr w:type="gramEnd"/>
      <w:r>
        <w:rPr>
          <w:sz w:val="28"/>
          <w:szCs w:val="28"/>
        </w:rPr>
        <w:t xml:space="preserve"> enables users to graphically administer MySQL databases and visually desig</w:t>
      </w:r>
      <w:r>
        <w:rPr>
          <w:sz w:val="28"/>
          <w:szCs w:val="28"/>
        </w:rPr>
        <w:t xml:space="preserve">n database structure. MySQL </w:t>
      </w:r>
      <w:r>
        <w:rPr>
          <w:sz w:val="28"/>
          <w:szCs w:val="28"/>
        </w:rPr>
        <w:lastRenderedPageBreak/>
        <w:t>Workbench replaces the previous package of software, MySQL GUI Tools. Similar to other third-party packages but still considered the authoritative MySQL frontend, MySQL Workbench lets users manage the following:</w:t>
      </w:r>
    </w:p>
    <w:p w:rsidR="00C4116D" w:rsidRDefault="00C4116D">
      <w:pPr>
        <w:spacing w:line="480" w:lineRule="auto"/>
        <w:rPr>
          <w:sz w:val="28"/>
          <w:szCs w:val="28"/>
        </w:rPr>
      </w:pPr>
    </w:p>
    <w:p w:rsidR="00C4116D" w:rsidRDefault="00511C63">
      <w:pPr>
        <w:numPr>
          <w:ilvl w:val="0"/>
          <w:numId w:val="7"/>
        </w:numPr>
        <w:suppressAutoHyphens/>
        <w:spacing w:line="480" w:lineRule="auto"/>
        <w:rPr>
          <w:sz w:val="28"/>
          <w:szCs w:val="28"/>
        </w:rPr>
      </w:pPr>
      <w:r>
        <w:rPr>
          <w:sz w:val="28"/>
          <w:szCs w:val="28"/>
        </w:rPr>
        <w:t>Database design</w:t>
      </w:r>
      <w:r>
        <w:rPr>
          <w:sz w:val="28"/>
          <w:szCs w:val="28"/>
        </w:rPr>
        <w:t xml:space="preserve"> &amp; </w:t>
      </w:r>
      <w:proofErr w:type="spellStart"/>
      <w:r>
        <w:rPr>
          <w:sz w:val="28"/>
          <w:szCs w:val="28"/>
        </w:rPr>
        <w:t>modeling</w:t>
      </w:r>
      <w:proofErr w:type="spellEnd"/>
    </w:p>
    <w:p w:rsidR="00C4116D" w:rsidRDefault="00511C63">
      <w:pPr>
        <w:numPr>
          <w:ilvl w:val="0"/>
          <w:numId w:val="7"/>
        </w:numPr>
        <w:suppressAutoHyphens/>
        <w:spacing w:line="480" w:lineRule="auto"/>
        <w:rPr>
          <w:sz w:val="28"/>
          <w:szCs w:val="28"/>
        </w:rPr>
      </w:pPr>
      <w:r>
        <w:rPr>
          <w:sz w:val="28"/>
          <w:szCs w:val="28"/>
        </w:rPr>
        <w:t>SQL development — replacing MySQL Query Browser</w:t>
      </w:r>
    </w:p>
    <w:p w:rsidR="00C4116D" w:rsidRDefault="00511C63">
      <w:pPr>
        <w:numPr>
          <w:ilvl w:val="0"/>
          <w:numId w:val="7"/>
        </w:numPr>
        <w:suppressAutoHyphens/>
        <w:spacing w:line="480" w:lineRule="auto"/>
        <w:rPr>
          <w:sz w:val="28"/>
          <w:szCs w:val="28"/>
        </w:rPr>
      </w:pPr>
      <w:r>
        <w:rPr>
          <w:sz w:val="28"/>
          <w:szCs w:val="28"/>
        </w:rPr>
        <w:t>Database administration — replacing MySQL Administrator</w:t>
      </w:r>
    </w:p>
    <w:p w:rsidR="00C4116D" w:rsidRDefault="00C4116D">
      <w:pPr>
        <w:spacing w:line="480" w:lineRule="auto"/>
        <w:rPr>
          <w:sz w:val="28"/>
          <w:szCs w:val="28"/>
        </w:rPr>
      </w:pPr>
    </w:p>
    <w:p w:rsidR="00C4116D" w:rsidRDefault="00511C63">
      <w:pPr>
        <w:spacing w:line="480" w:lineRule="auto"/>
        <w:ind w:firstLine="240"/>
        <w:rPr>
          <w:sz w:val="28"/>
          <w:szCs w:val="28"/>
        </w:rPr>
      </w:pPr>
      <w:r>
        <w:rPr>
          <w:sz w:val="28"/>
          <w:szCs w:val="28"/>
        </w:rPr>
        <w:t>MySQL Workbench is available in two editions, the regular free and open source Community Edition which may be downloaded from the MySQL web</w:t>
      </w:r>
      <w:r>
        <w:rPr>
          <w:sz w:val="28"/>
          <w:szCs w:val="28"/>
        </w:rPr>
        <w:t>site, and the proprietary Standard Edition which extends and improves the feature set of the Community Edition.</w:t>
      </w:r>
    </w:p>
    <w:p w:rsidR="00C4116D" w:rsidRDefault="00511C63">
      <w:pPr>
        <w:spacing w:line="480" w:lineRule="auto"/>
        <w:rPr>
          <w:b/>
          <w:sz w:val="28"/>
          <w:szCs w:val="28"/>
        </w:rPr>
      </w:pPr>
      <w:r>
        <w:rPr>
          <w:b/>
          <w:sz w:val="28"/>
          <w:szCs w:val="28"/>
        </w:rPr>
        <w:t>Third party</w:t>
      </w:r>
    </w:p>
    <w:p w:rsidR="00C4116D" w:rsidRDefault="00511C63">
      <w:pPr>
        <w:spacing w:line="480" w:lineRule="auto"/>
        <w:ind w:firstLine="240"/>
        <w:rPr>
          <w:sz w:val="28"/>
          <w:szCs w:val="28"/>
        </w:rPr>
      </w:pPr>
      <w:r>
        <w:rPr>
          <w:sz w:val="28"/>
          <w:szCs w:val="28"/>
        </w:rPr>
        <w:t>Several other third-party proprietary and free graphical administration applications (or "Frontends") are available that integrate w</w:t>
      </w:r>
      <w:r>
        <w:rPr>
          <w:sz w:val="28"/>
          <w:szCs w:val="28"/>
        </w:rPr>
        <w:t>ith MySQL and enable users to work with database structure and data visually. Some well-known frontends are:</w:t>
      </w:r>
    </w:p>
    <w:p w:rsidR="00C4116D" w:rsidRDefault="00511C63">
      <w:pPr>
        <w:numPr>
          <w:ilvl w:val="0"/>
          <w:numId w:val="7"/>
        </w:numPr>
        <w:suppressAutoHyphens/>
        <w:spacing w:line="480" w:lineRule="auto"/>
        <w:rPr>
          <w:sz w:val="28"/>
          <w:szCs w:val="28"/>
        </w:rPr>
      </w:pPr>
      <w:proofErr w:type="gramStart"/>
      <w:r>
        <w:rPr>
          <w:sz w:val="28"/>
          <w:szCs w:val="28"/>
        </w:rPr>
        <w:t>phpMyAdmin</w:t>
      </w:r>
      <w:proofErr w:type="gramEnd"/>
      <w:r>
        <w:rPr>
          <w:sz w:val="28"/>
          <w:szCs w:val="28"/>
        </w:rPr>
        <w:t xml:space="preserve"> - a free Web-based frontend widely installed by Web hosts worldwide, since it is developed in PHP and only requires the LAMP stack to ru</w:t>
      </w:r>
      <w:r>
        <w:rPr>
          <w:sz w:val="28"/>
          <w:szCs w:val="28"/>
        </w:rPr>
        <w:t>n.</w:t>
      </w:r>
    </w:p>
    <w:p w:rsidR="00C4116D" w:rsidRDefault="00511C63">
      <w:pPr>
        <w:numPr>
          <w:ilvl w:val="0"/>
          <w:numId w:val="7"/>
        </w:numPr>
        <w:suppressAutoHyphens/>
        <w:spacing w:line="480" w:lineRule="auto"/>
        <w:rPr>
          <w:sz w:val="28"/>
          <w:szCs w:val="28"/>
        </w:rPr>
      </w:pPr>
      <w:r>
        <w:rPr>
          <w:sz w:val="28"/>
          <w:szCs w:val="28"/>
        </w:rPr>
        <w:lastRenderedPageBreak/>
        <w:t>HeidiSQL - a full featured free frontend that runs on Windows, and can connect to local or remote MySQL servers to manage databases, tables, column structure, and individual data records. Also supports specialised GUI features for date/time fields and e</w:t>
      </w:r>
      <w:r>
        <w:rPr>
          <w:sz w:val="28"/>
          <w:szCs w:val="28"/>
        </w:rPr>
        <w:t>numerated multiple-value fields.</w:t>
      </w:r>
    </w:p>
    <w:p w:rsidR="00C4116D" w:rsidRDefault="00511C63">
      <w:pPr>
        <w:numPr>
          <w:ilvl w:val="0"/>
          <w:numId w:val="7"/>
        </w:numPr>
        <w:suppressAutoHyphens/>
        <w:spacing w:line="480" w:lineRule="auto"/>
        <w:rPr>
          <w:sz w:val="28"/>
          <w:szCs w:val="28"/>
        </w:rPr>
      </w:pPr>
      <w:r>
        <w:rPr>
          <w:sz w:val="28"/>
          <w:szCs w:val="28"/>
        </w:rPr>
        <w:t>Navicat - a series of proprietary graphical database management applications, developed for Windows, Macintosh and Linux.</w:t>
      </w:r>
    </w:p>
    <w:p w:rsidR="00C4116D" w:rsidRDefault="00511C63">
      <w:pPr>
        <w:numPr>
          <w:ilvl w:val="0"/>
          <w:numId w:val="7"/>
        </w:numPr>
        <w:suppressAutoHyphens/>
        <w:spacing w:line="480" w:lineRule="auto"/>
        <w:rPr>
          <w:sz w:val="28"/>
          <w:szCs w:val="28"/>
        </w:rPr>
      </w:pPr>
      <w:r>
        <w:rPr>
          <w:sz w:val="28"/>
          <w:szCs w:val="28"/>
        </w:rPr>
        <w:t xml:space="preserve">Other available proprietary MySQL frontends include Adminer, Aqua Data Studio, dbForge Studio for </w:t>
      </w:r>
      <w:r>
        <w:rPr>
          <w:sz w:val="28"/>
          <w:szCs w:val="28"/>
        </w:rPr>
        <w:t xml:space="preserve">MySQL, Epictetus, Oracle SQL Developer, SchemaBank, SQLyog, SQLPro SQL Client, Toad and Toad Data </w:t>
      </w:r>
      <w:proofErr w:type="spellStart"/>
      <w:r>
        <w:rPr>
          <w:sz w:val="28"/>
          <w:szCs w:val="28"/>
        </w:rPr>
        <w:t>Modeler</w:t>
      </w:r>
      <w:proofErr w:type="spellEnd"/>
      <w:r>
        <w:rPr>
          <w:sz w:val="28"/>
          <w:szCs w:val="28"/>
        </w:rPr>
        <w:t>.</w:t>
      </w:r>
    </w:p>
    <w:p w:rsidR="00C4116D" w:rsidRDefault="00511C63">
      <w:pPr>
        <w:spacing w:line="480" w:lineRule="auto"/>
        <w:rPr>
          <w:b/>
          <w:sz w:val="28"/>
          <w:szCs w:val="28"/>
        </w:rPr>
      </w:pPr>
      <w:r>
        <w:rPr>
          <w:b/>
          <w:sz w:val="28"/>
          <w:szCs w:val="28"/>
        </w:rPr>
        <w:t>Deployment</w:t>
      </w:r>
    </w:p>
    <w:p w:rsidR="00C4116D" w:rsidRDefault="00511C63">
      <w:pPr>
        <w:spacing w:line="480" w:lineRule="auto"/>
        <w:ind w:firstLine="720"/>
        <w:rPr>
          <w:sz w:val="28"/>
          <w:szCs w:val="28"/>
        </w:rPr>
      </w:pPr>
      <w:r>
        <w:rPr>
          <w:sz w:val="28"/>
          <w:szCs w:val="28"/>
        </w:rPr>
        <w:t>MySQL can be built and installed manually from source code, but this can be tedious so it is more commonly installed from a binary package</w:t>
      </w:r>
      <w:r>
        <w:rPr>
          <w:sz w:val="28"/>
          <w:szCs w:val="28"/>
        </w:rPr>
        <w:t xml:space="preserve"> unless special customizations are required. On most Linux distributions the package management system can download and install MySQL with minimal effort, though further configuration is often required to adjust security and optimization settings.</w:t>
      </w:r>
    </w:p>
    <w:p w:rsidR="00C4116D" w:rsidRDefault="00511C63">
      <w:pPr>
        <w:spacing w:line="480" w:lineRule="auto"/>
        <w:ind w:firstLine="720"/>
        <w:rPr>
          <w:sz w:val="28"/>
          <w:szCs w:val="28"/>
        </w:rPr>
      </w:pPr>
      <w:r>
        <w:rPr>
          <w:sz w:val="28"/>
          <w:szCs w:val="28"/>
        </w:rPr>
        <w:t>Though M</w:t>
      </w:r>
      <w:r>
        <w:rPr>
          <w:sz w:val="28"/>
          <w:szCs w:val="28"/>
        </w:rPr>
        <w:t>ySQL began as a low-end alternative to more powerful proprietary databases, it has gradually evolved to support higher-scale needs as well.</w:t>
      </w:r>
    </w:p>
    <w:p w:rsidR="00C4116D" w:rsidRDefault="00511C63">
      <w:pPr>
        <w:spacing w:line="480" w:lineRule="auto"/>
        <w:ind w:firstLine="720"/>
        <w:rPr>
          <w:sz w:val="28"/>
          <w:szCs w:val="28"/>
        </w:rPr>
      </w:pPr>
      <w:r>
        <w:rPr>
          <w:sz w:val="28"/>
          <w:szCs w:val="28"/>
        </w:rPr>
        <w:lastRenderedPageBreak/>
        <w:t>It is still most commonly used in small to medium scale single-server deployments, either as a component in a LAMP b</w:t>
      </w:r>
      <w:r>
        <w:rPr>
          <w:sz w:val="28"/>
          <w:szCs w:val="28"/>
        </w:rPr>
        <w:t>ased web application or as a standalone database server. Much of MySQL's appeal originates in its relative simplicity and ease of use, which is enabled by an ecosystem of open source tools such as phpMyAdmin.</w:t>
      </w:r>
    </w:p>
    <w:p w:rsidR="00C4116D" w:rsidRDefault="00511C63">
      <w:pPr>
        <w:spacing w:line="480" w:lineRule="auto"/>
        <w:ind w:firstLine="720"/>
        <w:rPr>
          <w:sz w:val="28"/>
          <w:szCs w:val="28"/>
        </w:rPr>
      </w:pPr>
      <w:r>
        <w:rPr>
          <w:sz w:val="28"/>
          <w:szCs w:val="28"/>
        </w:rPr>
        <w:t>In the medium range, MySQL can be scaled by dep</w:t>
      </w:r>
      <w:r>
        <w:rPr>
          <w:sz w:val="28"/>
          <w:szCs w:val="28"/>
        </w:rPr>
        <w:t>loying it on more powerful hardware, such as a multi-processor server with gigabytes of memory.</w:t>
      </w:r>
    </w:p>
    <w:p w:rsidR="00C4116D" w:rsidRDefault="00511C63">
      <w:pPr>
        <w:spacing w:line="480" w:lineRule="auto"/>
        <w:ind w:firstLine="720"/>
        <w:rPr>
          <w:sz w:val="28"/>
          <w:szCs w:val="28"/>
        </w:rPr>
      </w:pPr>
      <w:r>
        <w:rPr>
          <w:sz w:val="28"/>
          <w:szCs w:val="28"/>
        </w:rPr>
        <w:t xml:space="preserve">There are however limits to how far performance can scale on a single server, so on larger scales, </w:t>
      </w:r>
      <w:proofErr w:type="gramStart"/>
      <w:r>
        <w:rPr>
          <w:sz w:val="28"/>
          <w:szCs w:val="28"/>
        </w:rPr>
        <w:t>multi</w:t>
      </w:r>
      <w:proofErr w:type="gramEnd"/>
      <w:r>
        <w:rPr>
          <w:sz w:val="28"/>
          <w:szCs w:val="28"/>
        </w:rPr>
        <w:t>-server MySQL deployments are required to provide improv</w:t>
      </w:r>
      <w:r>
        <w:rPr>
          <w:sz w:val="28"/>
          <w:szCs w:val="28"/>
        </w:rPr>
        <w:t>ed performance and reliability. A typical high-end configuration can include a powerful master database which handles data write operations and is replicated to multiple slaves that handle all read operations. The master server synchronizes continually wit</w:t>
      </w:r>
      <w:r>
        <w:rPr>
          <w:sz w:val="28"/>
          <w:szCs w:val="28"/>
        </w:rPr>
        <w:t xml:space="preserve">h its slaves so in the event of failure a slave can be promoted to become the new master, minimizing downtime. Further improvements in performance can be achieved by caching the results from database queries in memory using </w:t>
      </w:r>
      <w:proofErr w:type="spellStart"/>
      <w:r>
        <w:rPr>
          <w:sz w:val="28"/>
          <w:szCs w:val="28"/>
        </w:rPr>
        <w:t>memcached</w:t>
      </w:r>
      <w:proofErr w:type="spellEnd"/>
      <w:r>
        <w:rPr>
          <w:sz w:val="28"/>
          <w:szCs w:val="28"/>
        </w:rPr>
        <w:t>, or breaking down a da</w:t>
      </w:r>
      <w:r>
        <w:rPr>
          <w:sz w:val="28"/>
          <w:szCs w:val="28"/>
        </w:rPr>
        <w:t>tabase into smaller chunks called shards which can be spread across a number of distributed server clusters.</w:t>
      </w:r>
    </w:p>
    <w:p w:rsidR="00C4116D" w:rsidRDefault="00511C63">
      <w:pPr>
        <w:spacing w:line="480" w:lineRule="auto"/>
        <w:rPr>
          <w:b/>
          <w:sz w:val="28"/>
          <w:szCs w:val="28"/>
        </w:rPr>
      </w:pPr>
      <w:r>
        <w:rPr>
          <w:b/>
          <w:sz w:val="28"/>
          <w:szCs w:val="28"/>
        </w:rPr>
        <w:t>Features</w:t>
      </w:r>
    </w:p>
    <w:p w:rsidR="00C4116D" w:rsidRDefault="00511C63">
      <w:pPr>
        <w:spacing w:line="480" w:lineRule="auto"/>
        <w:ind w:firstLine="240"/>
        <w:rPr>
          <w:sz w:val="28"/>
          <w:szCs w:val="28"/>
        </w:rPr>
      </w:pPr>
      <w:r>
        <w:rPr>
          <w:sz w:val="28"/>
          <w:szCs w:val="28"/>
        </w:rPr>
        <w:lastRenderedPageBreak/>
        <w:t>As of April 2009, MySQL offers MySQL 5.1 in two different variants: the MySQL Community Server and Enterprise Server. They have a common c</w:t>
      </w:r>
      <w:r>
        <w:rPr>
          <w:sz w:val="28"/>
          <w:szCs w:val="28"/>
        </w:rPr>
        <w:t>ode base and include the following features:</w:t>
      </w:r>
    </w:p>
    <w:p w:rsidR="00C4116D" w:rsidRDefault="00C4116D">
      <w:pPr>
        <w:spacing w:line="480" w:lineRule="auto"/>
        <w:rPr>
          <w:sz w:val="28"/>
          <w:szCs w:val="28"/>
        </w:rPr>
      </w:pPr>
    </w:p>
    <w:p w:rsidR="00C4116D" w:rsidRDefault="00511C63">
      <w:pPr>
        <w:numPr>
          <w:ilvl w:val="0"/>
          <w:numId w:val="7"/>
        </w:numPr>
        <w:suppressAutoHyphens/>
        <w:spacing w:line="480" w:lineRule="auto"/>
        <w:rPr>
          <w:sz w:val="28"/>
          <w:szCs w:val="28"/>
        </w:rPr>
      </w:pPr>
      <w:r>
        <w:rPr>
          <w:sz w:val="28"/>
          <w:szCs w:val="28"/>
        </w:rPr>
        <w:t>A broad subset of ANSI SQL 99, as well as extensions</w:t>
      </w:r>
    </w:p>
    <w:p w:rsidR="00C4116D" w:rsidRDefault="00511C63">
      <w:pPr>
        <w:numPr>
          <w:ilvl w:val="0"/>
          <w:numId w:val="7"/>
        </w:numPr>
        <w:suppressAutoHyphens/>
        <w:spacing w:line="480" w:lineRule="auto"/>
        <w:rPr>
          <w:sz w:val="28"/>
          <w:szCs w:val="28"/>
        </w:rPr>
      </w:pPr>
      <w:r>
        <w:rPr>
          <w:sz w:val="28"/>
          <w:szCs w:val="28"/>
        </w:rPr>
        <w:t>Cross-platform support</w:t>
      </w:r>
    </w:p>
    <w:p w:rsidR="00C4116D" w:rsidRDefault="00511C63">
      <w:pPr>
        <w:numPr>
          <w:ilvl w:val="0"/>
          <w:numId w:val="7"/>
        </w:numPr>
        <w:suppressAutoHyphens/>
        <w:spacing w:line="480" w:lineRule="auto"/>
        <w:rPr>
          <w:sz w:val="28"/>
          <w:szCs w:val="28"/>
        </w:rPr>
      </w:pPr>
      <w:r>
        <w:rPr>
          <w:sz w:val="28"/>
          <w:szCs w:val="28"/>
        </w:rPr>
        <w:t>Stored procedures</w:t>
      </w:r>
    </w:p>
    <w:p w:rsidR="00C4116D" w:rsidRDefault="00511C63">
      <w:pPr>
        <w:numPr>
          <w:ilvl w:val="0"/>
          <w:numId w:val="7"/>
        </w:numPr>
        <w:suppressAutoHyphens/>
        <w:spacing w:line="480" w:lineRule="auto"/>
        <w:rPr>
          <w:sz w:val="28"/>
          <w:szCs w:val="28"/>
        </w:rPr>
      </w:pPr>
      <w:r>
        <w:rPr>
          <w:sz w:val="28"/>
          <w:szCs w:val="28"/>
        </w:rPr>
        <w:t>Triggers</w:t>
      </w:r>
    </w:p>
    <w:p w:rsidR="00C4116D" w:rsidRDefault="00511C63">
      <w:pPr>
        <w:numPr>
          <w:ilvl w:val="0"/>
          <w:numId w:val="7"/>
        </w:numPr>
        <w:suppressAutoHyphens/>
        <w:spacing w:line="480" w:lineRule="auto"/>
        <w:rPr>
          <w:sz w:val="28"/>
          <w:szCs w:val="28"/>
        </w:rPr>
      </w:pPr>
      <w:r>
        <w:rPr>
          <w:sz w:val="28"/>
          <w:szCs w:val="28"/>
        </w:rPr>
        <w:t>Cursors</w:t>
      </w:r>
    </w:p>
    <w:p w:rsidR="00C4116D" w:rsidRDefault="00511C63">
      <w:pPr>
        <w:numPr>
          <w:ilvl w:val="0"/>
          <w:numId w:val="7"/>
        </w:numPr>
        <w:suppressAutoHyphens/>
        <w:spacing w:line="480" w:lineRule="auto"/>
        <w:rPr>
          <w:sz w:val="28"/>
          <w:szCs w:val="28"/>
        </w:rPr>
      </w:pPr>
      <w:r>
        <w:rPr>
          <w:sz w:val="28"/>
          <w:szCs w:val="28"/>
        </w:rPr>
        <w:t>Updatable Views</w:t>
      </w:r>
    </w:p>
    <w:p w:rsidR="00C4116D" w:rsidRDefault="00511C63">
      <w:pPr>
        <w:numPr>
          <w:ilvl w:val="0"/>
          <w:numId w:val="7"/>
        </w:numPr>
        <w:suppressAutoHyphens/>
        <w:spacing w:line="480" w:lineRule="auto"/>
        <w:rPr>
          <w:sz w:val="28"/>
          <w:szCs w:val="28"/>
        </w:rPr>
      </w:pPr>
      <w:r>
        <w:rPr>
          <w:sz w:val="28"/>
          <w:szCs w:val="28"/>
        </w:rPr>
        <w:t>True Varchar support</w:t>
      </w:r>
    </w:p>
    <w:p w:rsidR="00C4116D" w:rsidRDefault="00511C63">
      <w:pPr>
        <w:numPr>
          <w:ilvl w:val="0"/>
          <w:numId w:val="7"/>
        </w:numPr>
        <w:suppressAutoHyphens/>
        <w:spacing w:line="480" w:lineRule="auto"/>
        <w:rPr>
          <w:sz w:val="28"/>
          <w:szCs w:val="28"/>
        </w:rPr>
      </w:pPr>
      <w:r>
        <w:rPr>
          <w:sz w:val="28"/>
          <w:szCs w:val="28"/>
        </w:rPr>
        <w:t>INFORMATION_SCHEMA</w:t>
      </w:r>
    </w:p>
    <w:p w:rsidR="00C4116D" w:rsidRDefault="00511C63">
      <w:pPr>
        <w:numPr>
          <w:ilvl w:val="0"/>
          <w:numId w:val="7"/>
        </w:numPr>
        <w:suppressAutoHyphens/>
        <w:spacing w:line="480" w:lineRule="auto"/>
        <w:rPr>
          <w:sz w:val="28"/>
          <w:szCs w:val="28"/>
        </w:rPr>
      </w:pPr>
      <w:r>
        <w:rPr>
          <w:sz w:val="28"/>
          <w:szCs w:val="28"/>
        </w:rPr>
        <w:t>Strict mode</w:t>
      </w:r>
    </w:p>
    <w:p w:rsidR="00C4116D" w:rsidRDefault="00511C63">
      <w:pPr>
        <w:numPr>
          <w:ilvl w:val="0"/>
          <w:numId w:val="7"/>
        </w:numPr>
        <w:suppressAutoHyphens/>
        <w:spacing w:line="480" w:lineRule="auto"/>
        <w:rPr>
          <w:sz w:val="28"/>
          <w:szCs w:val="28"/>
        </w:rPr>
      </w:pPr>
      <w:r>
        <w:rPr>
          <w:sz w:val="28"/>
          <w:szCs w:val="28"/>
        </w:rPr>
        <w:t>X/Open XA distributed transacti</w:t>
      </w:r>
      <w:r>
        <w:rPr>
          <w:sz w:val="28"/>
          <w:szCs w:val="28"/>
        </w:rPr>
        <w:t>on processing (DTP) support; two phase commit as part of this, using Oracle's InnoDB engine</w:t>
      </w:r>
    </w:p>
    <w:p w:rsidR="00C4116D" w:rsidRDefault="00511C63">
      <w:pPr>
        <w:numPr>
          <w:ilvl w:val="0"/>
          <w:numId w:val="7"/>
        </w:numPr>
        <w:suppressAutoHyphens/>
        <w:spacing w:line="480" w:lineRule="auto"/>
        <w:rPr>
          <w:sz w:val="28"/>
          <w:szCs w:val="28"/>
        </w:rPr>
      </w:pPr>
      <w:r>
        <w:rPr>
          <w:sz w:val="28"/>
          <w:szCs w:val="28"/>
        </w:rPr>
        <w:t>Independent storage engines (MyISAM for read speed, InnoDB for transactions and referential integrity, MySQL Archive for storing historical data in little space)</w:t>
      </w:r>
    </w:p>
    <w:p w:rsidR="00C4116D" w:rsidRDefault="00511C63">
      <w:pPr>
        <w:numPr>
          <w:ilvl w:val="0"/>
          <w:numId w:val="7"/>
        </w:numPr>
        <w:suppressAutoHyphens/>
        <w:spacing w:line="480" w:lineRule="auto"/>
        <w:rPr>
          <w:sz w:val="28"/>
          <w:szCs w:val="28"/>
        </w:rPr>
      </w:pPr>
      <w:r>
        <w:rPr>
          <w:sz w:val="28"/>
          <w:szCs w:val="28"/>
        </w:rPr>
        <w:t>Tr</w:t>
      </w:r>
      <w:r>
        <w:rPr>
          <w:sz w:val="28"/>
          <w:szCs w:val="28"/>
        </w:rPr>
        <w:t xml:space="preserve">ansactions with the InnoDB, BDB and Cluster storage engines; </w:t>
      </w:r>
      <w:proofErr w:type="spellStart"/>
      <w:r>
        <w:rPr>
          <w:sz w:val="28"/>
          <w:szCs w:val="28"/>
        </w:rPr>
        <w:t>savepoints</w:t>
      </w:r>
      <w:proofErr w:type="spellEnd"/>
      <w:r>
        <w:rPr>
          <w:sz w:val="28"/>
          <w:szCs w:val="28"/>
        </w:rPr>
        <w:t xml:space="preserve"> with InnoDB</w:t>
      </w:r>
    </w:p>
    <w:p w:rsidR="00C4116D" w:rsidRDefault="00511C63">
      <w:pPr>
        <w:numPr>
          <w:ilvl w:val="0"/>
          <w:numId w:val="7"/>
        </w:numPr>
        <w:suppressAutoHyphens/>
        <w:spacing w:line="480" w:lineRule="auto"/>
        <w:rPr>
          <w:sz w:val="28"/>
          <w:szCs w:val="28"/>
        </w:rPr>
      </w:pPr>
      <w:r>
        <w:rPr>
          <w:sz w:val="28"/>
          <w:szCs w:val="28"/>
        </w:rPr>
        <w:t>SSL support</w:t>
      </w:r>
    </w:p>
    <w:p w:rsidR="00C4116D" w:rsidRDefault="00511C63">
      <w:pPr>
        <w:numPr>
          <w:ilvl w:val="0"/>
          <w:numId w:val="7"/>
        </w:numPr>
        <w:suppressAutoHyphens/>
        <w:spacing w:line="480" w:lineRule="auto"/>
        <w:rPr>
          <w:sz w:val="28"/>
          <w:szCs w:val="28"/>
        </w:rPr>
      </w:pPr>
      <w:r>
        <w:rPr>
          <w:sz w:val="28"/>
          <w:szCs w:val="28"/>
        </w:rPr>
        <w:lastRenderedPageBreak/>
        <w:t>Query caching</w:t>
      </w:r>
    </w:p>
    <w:p w:rsidR="00C4116D" w:rsidRDefault="00511C63">
      <w:pPr>
        <w:numPr>
          <w:ilvl w:val="0"/>
          <w:numId w:val="7"/>
        </w:numPr>
        <w:suppressAutoHyphens/>
        <w:spacing w:line="480" w:lineRule="auto"/>
        <w:rPr>
          <w:sz w:val="28"/>
          <w:szCs w:val="28"/>
        </w:rPr>
      </w:pPr>
      <w:r>
        <w:rPr>
          <w:sz w:val="28"/>
          <w:szCs w:val="28"/>
        </w:rPr>
        <w:t>Sub-SELECTs (i.e. nested SELECTs)</w:t>
      </w:r>
    </w:p>
    <w:p w:rsidR="00C4116D" w:rsidRDefault="00511C63">
      <w:pPr>
        <w:numPr>
          <w:ilvl w:val="0"/>
          <w:numId w:val="7"/>
        </w:numPr>
        <w:suppressAutoHyphens/>
        <w:spacing w:line="480" w:lineRule="auto"/>
        <w:rPr>
          <w:sz w:val="28"/>
          <w:szCs w:val="28"/>
        </w:rPr>
      </w:pPr>
      <w:r>
        <w:rPr>
          <w:sz w:val="28"/>
          <w:szCs w:val="28"/>
        </w:rPr>
        <w:t xml:space="preserve">Replication support (i.e. Master-Master Replication &amp; Master-Slave Replication) with one master per slave, many </w:t>
      </w:r>
      <w:r>
        <w:rPr>
          <w:sz w:val="28"/>
          <w:szCs w:val="28"/>
        </w:rPr>
        <w:t>slaves per master, no automatic support for multiple masters per slave.</w:t>
      </w:r>
    </w:p>
    <w:p w:rsidR="00C4116D" w:rsidRDefault="00511C63">
      <w:pPr>
        <w:numPr>
          <w:ilvl w:val="0"/>
          <w:numId w:val="7"/>
        </w:numPr>
        <w:suppressAutoHyphens/>
        <w:spacing w:line="480" w:lineRule="auto"/>
        <w:rPr>
          <w:sz w:val="28"/>
          <w:szCs w:val="28"/>
        </w:rPr>
      </w:pPr>
      <w:r>
        <w:rPr>
          <w:sz w:val="28"/>
          <w:szCs w:val="28"/>
        </w:rPr>
        <w:t>Full-text indexing (Index_(database)) and searching using MyISAM engine</w:t>
      </w:r>
    </w:p>
    <w:p w:rsidR="00C4116D" w:rsidRDefault="00511C63">
      <w:pPr>
        <w:numPr>
          <w:ilvl w:val="0"/>
          <w:numId w:val="7"/>
        </w:numPr>
        <w:suppressAutoHyphens/>
        <w:spacing w:line="480" w:lineRule="auto"/>
        <w:rPr>
          <w:sz w:val="28"/>
          <w:szCs w:val="28"/>
        </w:rPr>
      </w:pPr>
      <w:r>
        <w:rPr>
          <w:sz w:val="28"/>
          <w:szCs w:val="28"/>
        </w:rPr>
        <w:t>Embedded database library</w:t>
      </w:r>
    </w:p>
    <w:p w:rsidR="00C4116D" w:rsidRDefault="00511C63">
      <w:pPr>
        <w:numPr>
          <w:ilvl w:val="0"/>
          <w:numId w:val="7"/>
        </w:numPr>
        <w:suppressAutoHyphens/>
        <w:spacing w:line="480" w:lineRule="auto"/>
        <w:rPr>
          <w:sz w:val="28"/>
          <w:szCs w:val="28"/>
        </w:rPr>
      </w:pPr>
      <w:r>
        <w:rPr>
          <w:sz w:val="28"/>
          <w:szCs w:val="28"/>
        </w:rPr>
        <w:t>Partial Unicode support (UTF-8 and UCS-2 encoded strings are limited to the BMP)</w:t>
      </w:r>
    </w:p>
    <w:p w:rsidR="00C4116D" w:rsidRDefault="00511C63">
      <w:pPr>
        <w:numPr>
          <w:ilvl w:val="0"/>
          <w:numId w:val="7"/>
        </w:numPr>
        <w:suppressAutoHyphens/>
        <w:spacing w:line="480" w:lineRule="auto"/>
        <w:rPr>
          <w:sz w:val="28"/>
          <w:szCs w:val="28"/>
        </w:rPr>
      </w:pPr>
      <w:r>
        <w:rPr>
          <w:sz w:val="28"/>
          <w:szCs w:val="28"/>
        </w:rPr>
        <w:t>Parti</w:t>
      </w:r>
      <w:r>
        <w:rPr>
          <w:sz w:val="28"/>
          <w:szCs w:val="28"/>
        </w:rPr>
        <w:t>al ACID compliance (full compliance only when using the non-default storage engines InnoDB, BDB and Cluster)</w:t>
      </w:r>
    </w:p>
    <w:p w:rsidR="00C4116D" w:rsidRDefault="00511C63">
      <w:pPr>
        <w:numPr>
          <w:ilvl w:val="0"/>
          <w:numId w:val="7"/>
        </w:numPr>
        <w:suppressAutoHyphens/>
        <w:spacing w:line="480" w:lineRule="auto"/>
        <w:rPr>
          <w:sz w:val="28"/>
          <w:szCs w:val="28"/>
        </w:rPr>
      </w:pPr>
      <w:r>
        <w:rPr>
          <w:sz w:val="28"/>
          <w:szCs w:val="28"/>
        </w:rPr>
        <w:t>Shared-nothing clustering through MySQL Cluster</w:t>
      </w:r>
    </w:p>
    <w:p w:rsidR="00C4116D" w:rsidRDefault="00511C63">
      <w:pPr>
        <w:numPr>
          <w:ilvl w:val="0"/>
          <w:numId w:val="7"/>
        </w:numPr>
        <w:suppressAutoHyphens/>
        <w:spacing w:line="480" w:lineRule="auto"/>
        <w:rPr>
          <w:sz w:val="28"/>
          <w:szCs w:val="28"/>
        </w:rPr>
      </w:pPr>
      <w:r>
        <w:rPr>
          <w:sz w:val="28"/>
          <w:szCs w:val="28"/>
        </w:rPr>
        <w:t>Hot backup (via mysqlhotcopy) under certain conditions</w:t>
      </w:r>
    </w:p>
    <w:p w:rsidR="00C4116D" w:rsidRDefault="00511C63">
      <w:pPr>
        <w:spacing w:line="480" w:lineRule="auto"/>
        <w:ind w:firstLine="240"/>
        <w:rPr>
          <w:sz w:val="28"/>
          <w:szCs w:val="28"/>
        </w:rPr>
      </w:pPr>
      <w:r>
        <w:rPr>
          <w:sz w:val="28"/>
          <w:szCs w:val="28"/>
        </w:rPr>
        <w:t>The developers release monthly versions of t</w:t>
      </w:r>
      <w:r>
        <w:rPr>
          <w:sz w:val="28"/>
          <w:szCs w:val="28"/>
        </w:rPr>
        <w:t>he MySQL Enterprise Server. The sources can be obtained either from MySQL's customer-only Enterprise site or from MySQL's Bazaar repository, both under the GPL license. The MySQL Community Server is published on an unspecified schedule under the GPL and co</w:t>
      </w:r>
      <w:r>
        <w:rPr>
          <w:sz w:val="28"/>
          <w:szCs w:val="28"/>
        </w:rPr>
        <w:t>ntains all bug fixes that were shipped with the last MySQL Enterprise Server release. Binaries are no longer provided by MySQL for every release of the Community Server.</w:t>
      </w:r>
    </w:p>
    <w:p w:rsidR="00C4116D" w:rsidRDefault="00511C63">
      <w:pPr>
        <w:spacing w:line="480" w:lineRule="auto"/>
        <w:rPr>
          <w:b/>
          <w:sz w:val="28"/>
          <w:szCs w:val="28"/>
        </w:rPr>
      </w:pPr>
      <w:r>
        <w:rPr>
          <w:b/>
          <w:sz w:val="28"/>
          <w:szCs w:val="28"/>
        </w:rPr>
        <w:lastRenderedPageBreak/>
        <w:t>Distinguishing features</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MySQL implements the following features, which some other RDB</w:t>
      </w:r>
      <w:r>
        <w:rPr>
          <w:sz w:val="28"/>
          <w:szCs w:val="28"/>
        </w:rPr>
        <w:t>MS systems may not:</w:t>
      </w:r>
    </w:p>
    <w:p w:rsidR="00C4116D" w:rsidRDefault="00C4116D">
      <w:pPr>
        <w:spacing w:line="480" w:lineRule="auto"/>
        <w:rPr>
          <w:sz w:val="28"/>
          <w:szCs w:val="28"/>
        </w:rPr>
      </w:pPr>
    </w:p>
    <w:p w:rsidR="00C4116D" w:rsidRDefault="00511C63">
      <w:pPr>
        <w:numPr>
          <w:ilvl w:val="0"/>
          <w:numId w:val="7"/>
        </w:numPr>
        <w:suppressAutoHyphens/>
        <w:spacing w:line="480" w:lineRule="auto"/>
        <w:rPr>
          <w:sz w:val="28"/>
          <w:szCs w:val="28"/>
        </w:rPr>
      </w:pPr>
      <w:r>
        <w:rPr>
          <w:sz w:val="28"/>
          <w:szCs w:val="28"/>
        </w:rPr>
        <w:t>Multiple storage engines, allowing one to choose the one that is most effective for each table in the application (in MySQL 5.0, storage engines must be compiled in; in MySQL 5.1, storage engines can be dynamically loaded at run time):</w:t>
      </w:r>
    </w:p>
    <w:p w:rsidR="00C4116D" w:rsidRDefault="00511C63">
      <w:pPr>
        <w:numPr>
          <w:ilvl w:val="1"/>
          <w:numId w:val="7"/>
        </w:numPr>
        <w:suppressAutoHyphens/>
        <w:spacing w:line="480" w:lineRule="auto"/>
        <w:rPr>
          <w:sz w:val="28"/>
          <w:szCs w:val="28"/>
        </w:rPr>
      </w:pPr>
      <w:r>
        <w:rPr>
          <w:sz w:val="28"/>
          <w:szCs w:val="28"/>
        </w:rPr>
        <w:t>Native storage engines (MyISAM, Falcon, Merge, Memory (heap), Federated, Archive, CSV, Blackhole, Cluster, Berkeley DB, EXAMPLE, and Maria)</w:t>
      </w:r>
    </w:p>
    <w:p w:rsidR="00C4116D" w:rsidRDefault="00511C63">
      <w:pPr>
        <w:numPr>
          <w:ilvl w:val="1"/>
          <w:numId w:val="7"/>
        </w:numPr>
        <w:suppressAutoHyphens/>
        <w:spacing w:line="480" w:lineRule="auto"/>
        <w:rPr>
          <w:sz w:val="28"/>
          <w:szCs w:val="28"/>
        </w:rPr>
      </w:pPr>
      <w:r>
        <w:rPr>
          <w:sz w:val="28"/>
          <w:szCs w:val="28"/>
        </w:rPr>
        <w:t xml:space="preserve">Partner-developed storage engines (InnoDB, solidDB, NitroEDB, Infobright (formerly Brighthouse), Kickfire, XtraDB, </w:t>
      </w:r>
      <w:r>
        <w:rPr>
          <w:sz w:val="28"/>
          <w:szCs w:val="28"/>
        </w:rPr>
        <w:t>IBM DB2[22])</w:t>
      </w:r>
    </w:p>
    <w:p w:rsidR="00C4116D" w:rsidRDefault="00511C63">
      <w:pPr>
        <w:numPr>
          <w:ilvl w:val="1"/>
          <w:numId w:val="7"/>
        </w:numPr>
        <w:suppressAutoHyphens/>
        <w:spacing w:line="480" w:lineRule="auto"/>
        <w:rPr>
          <w:sz w:val="28"/>
          <w:szCs w:val="28"/>
        </w:rPr>
      </w:pPr>
      <w:r>
        <w:rPr>
          <w:sz w:val="28"/>
          <w:szCs w:val="28"/>
        </w:rPr>
        <w:t>Community-developed storage engines (memcache_engine, httpd, PBXT, Revision Engine)</w:t>
      </w:r>
    </w:p>
    <w:p w:rsidR="00C4116D" w:rsidRDefault="00511C63">
      <w:pPr>
        <w:numPr>
          <w:ilvl w:val="1"/>
          <w:numId w:val="7"/>
        </w:numPr>
        <w:suppressAutoHyphens/>
        <w:spacing w:line="480" w:lineRule="auto"/>
        <w:rPr>
          <w:sz w:val="28"/>
          <w:szCs w:val="28"/>
        </w:rPr>
      </w:pPr>
      <w:r>
        <w:rPr>
          <w:sz w:val="28"/>
          <w:szCs w:val="28"/>
        </w:rPr>
        <w:t>Custom storage engines</w:t>
      </w:r>
    </w:p>
    <w:p w:rsidR="00C4116D" w:rsidRDefault="00511C63">
      <w:pPr>
        <w:numPr>
          <w:ilvl w:val="0"/>
          <w:numId w:val="7"/>
        </w:numPr>
        <w:suppressAutoHyphens/>
        <w:spacing w:line="480" w:lineRule="auto"/>
        <w:rPr>
          <w:sz w:val="28"/>
          <w:szCs w:val="28"/>
        </w:rPr>
      </w:pPr>
      <w:r>
        <w:rPr>
          <w:sz w:val="28"/>
          <w:szCs w:val="28"/>
        </w:rPr>
        <w:t>Commit grouping, gathering multiple transactions from multiple connections together to increase the number of commits per second.</w:t>
      </w:r>
    </w:p>
    <w:p w:rsidR="00C4116D" w:rsidRDefault="00C4116D">
      <w:pPr>
        <w:widowControl w:val="0"/>
        <w:tabs>
          <w:tab w:val="left" w:pos="2639"/>
        </w:tabs>
        <w:autoSpaceDE w:val="0"/>
        <w:autoSpaceDN w:val="0"/>
        <w:spacing w:line="480" w:lineRule="auto"/>
        <w:rPr>
          <w:rFonts w:eastAsia="URWPalladioL-Roma"/>
          <w:b/>
          <w:sz w:val="28"/>
          <w:szCs w:val="28"/>
          <w:lang w:val="en-US"/>
        </w:rPr>
      </w:pPr>
    </w:p>
    <w:p w:rsidR="00C4116D" w:rsidRDefault="00511C63">
      <w:pPr>
        <w:spacing w:line="480" w:lineRule="auto"/>
        <w:rPr>
          <w:b/>
          <w:sz w:val="28"/>
          <w:szCs w:val="28"/>
        </w:rPr>
      </w:pPr>
      <w:r>
        <w:rPr>
          <w:b/>
          <w:sz w:val="28"/>
          <w:szCs w:val="28"/>
        </w:rPr>
        <w:t>Produ</w:t>
      </w:r>
      <w:r>
        <w:rPr>
          <w:b/>
          <w:sz w:val="28"/>
          <w:szCs w:val="28"/>
        </w:rPr>
        <w:t>ct History</w:t>
      </w:r>
    </w:p>
    <w:p w:rsidR="00C4116D" w:rsidRDefault="00511C63">
      <w:pPr>
        <w:spacing w:line="480" w:lineRule="auto"/>
        <w:rPr>
          <w:sz w:val="28"/>
          <w:szCs w:val="28"/>
        </w:rPr>
      </w:pPr>
      <w:r>
        <w:rPr>
          <w:sz w:val="28"/>
          <w:szCs w:val="28"/>
        </w:rPr>
        <w:lastRenderedPageBreak/>
        <w:t>Milestones in MySQL development include:</w:t>
      </w:r>
    </w:p>
    <w:p w:rsidR="00C4116D" w:rsidRDefault="00511C63">
      <w:pPr>
        <w:numPr>
          <w:ilvl w:val="0"/>
          <w:numId w:val="7"/>
        </w:numPr>
        <w:suppressAutoHyphens/>
        <w:spacing w:line="480" w:lineRule="auto"/>
        <w:rPr>
          <w:sz w:val="28"/>
          <w:szCs w:val="28"/>
        </w:rPr>
      </w:pPr>
      <w:r>
        <w:rPr>
          <w:sz w:val="28"/>
          <w:szCs w:val="28"/>
        </w:rPr>
        <w:t xml:space="preserve">Original development of MySQL by Michael </w:t>
      </w:r>
      <w:proofErr w:type="spellStart"/>
      <w:r>
        <w:rPr>
          <w:sz w:val="28"/>
          <w:szCs w:val="28"/>
        </w:rPr>
        <w:t>Widenius</w:t>
      </w:r>
      <w:proofErr w:type="spellEnd"/>
      <w:r>
        <w:rPr>
          <w:sz w:val="28"/>
          <w:szCs w:val="28"/>
        </w:rPr>
        <w:t xml:space="preserve"> and David </w:t>
      </w:r>
      <w:proofErr w:type="spellStart"/>
      <w:r>
        <w:rPr>
          <w:sz w:val="28"/>
          <w:szCs w:val="28"/>
        </w:rPr>
        <w:t>Axmark</w:t>
      </w:r>
      <w:proofErr w:type="spellEnd"/>
      <w:r>
        <w:rPr>
          <w:sz w:val="28"/>
          <w:szCs w:val="28"/>
        </w:rPr>
        <w:t xml:space="preserve"> beginning in 1994</w:t>
      </w:r>
    </w:p>
    <w:p w:rsidR="00C4116D" w:rsidRDefault="00511C63">
      <w:pPr>
        <w:numPr>
          <w:ilvl w:val="0"/>
          <w:numId w:val="7"/>
        </w:numPr>
        <w:suppressAutoHyphens/>
        <w:spacing w:line="480" w:lineRule="auto"/>
        <w:rPr>
          <w:sz w:val="28"/>
          <w:szCs w:val="28"/>
        </w:rPr>
      </w:pPr>
      <w:r>
        <w:rPr>
          <w:sz w:val="28"/>
          <w:szCs w:val="28"/>
        </w:rPr>
        <w:t>First internal release on 23 May 1995</w:t>
      </w:r>
    </w:p>
    <w:p w:rsidR="00C4116D" w:rsidRDefault="00511C63">
      <w:pPr>
        <w:numPr>
          <w:ilvl w:val="0"/>
          <w:numId w:val="7"/>
        </w:numPr>
        <w:suppressAutoHyphens/>
        <w:spacing w:line="480" w:lineRule="auto"/>
        <w:rPr>
          <w:sz w:val="28"/>
          <w:szCs w:val="28"/>
        </w:rPr>
      </w:pPr>
      <w:r>
        <w:rPr>
          <w:sz w:val="28"/>
          <w:szCs w:val="28"/>
        </w:rPr>
        <w:t>Windows version was released on 8 January 1998 for Windows 95 and NT</w:t>
      </w:r>
    </w:p>
    <w:p w:rsidR="00C4116D" w:rsidRDefault="00511C63">
      <w:pPr>
        <w:numPr>
          <w:ilvl w:val="0"/>
          <w:numId w:val="7"/>
        </w:numPr>
        <w:suppressAutoHyphens/>
        <w:spacing w:line="480" w:lineRule="auto"/>
        <w:rPr>
          <w:sz w:val="28"/>
          <w:szCs w:val="28"/>
        </w:rPr>
      </w:pPr>
      <w:r>
        <w:rPr>
          <w:sz w:val="28"/>
          <w:szCs w:val="28"/>
        </w:rPr>
        <w:t xml:space="preserve">Version </w:t>
      </w:r>
      <w:r>
        <w:rPr>
          <w:sz w:val="28"/>
          <w:szCs w:val="28"/>
        </w:rPr>
        <w:t>3.23: beta from June 2000, production release January 2001</w:t>
      </w:r>
    </w:p>
    <w:p w:rsidR="00C4116D" w:rsidRDefault="00511C63">
      <w:pPr>
        <w:numPr>
          <w:ilvl w:val="0"/>
          <w:numId w:val="7"/>
        </w:numPr>
        <w:suppressAutoHyphens/>
        <w:spacing w:line="480" w:lineRule="auto"/>
        <w:rPr>
          <w:sz w:val="28"/>
          <w:szCs w:val="28"/>
        </w:rPr>
      </w:pPr>
      <w:r>
        <w:rPr>
          <w:sz w:val="28"/>
          <w:szCs w:val="28"/>
        </w:rPr>
        <w:t>Version 4.0: beta from August 2002, production release March 2003 (unions)</w:t>
      </w:r>
    </w:p>
    <w:p w:rsidR="00C4116D" w:rsidRDefault="00511C63">
      <w:pPr>
        <w:numPr>
          <w:ilvl w:val="0"/>
          <w:numId w:val="7"/>
        </w:numPr>
        <w:suppressAutoHyphens/>
        <w:spacing w:line="480" w:lineRule="auto"/>
        <w:rPr>
          <w:sz w:val="28"/>
          <w:szCs w:val="28"/>
        </w:rPr>
      </w:pPr>
      <w:r>
        <w:rPr>
          <w:sz w:val="28"/>
          <w:szCs w:val="28"/>
        </w:rPr>
        <w:t xml:space="preserve">Version 4.01: beta from August 2003, </w:t>
      </w:r>
      <w:proofErr w:type="spellStart"/>
      <w:r>
        <w:rPr>
          <w:sz w:val="28"/>
          <w:szCs w:val="28"/>
        </w:rPr>
        <w:t>Jyoti</w:t>
      </w:r>
      <w:proofErr w:type="spellEnd"/>
      <w:r>
        <w:rPr>
          <w:sz w:val="28"/>
          <w:szCs w:val="28"/>
        </w:rPr>
        <w:t xml:space="preserve"> adopts MySQL for database tracking</w:t>
      </w:r>
    </w:p>
    <w:p w:rsidR="00C4116D" w:rsidRDefault="00511C63">
      <w:pPr>
        <w:numPr>
          <w:ilvl w:val="0"/>
          <w:numId w:val="7"/>
        </w:numPr>
        <w:suppressAutoHyphens/>
        <w:spacing w:line="480" w:lineRule="auto"/>
        <w:rPr>
          <w:sz w:val="28"/>
          <w:szCs w:val="28"/>
        </w:rPr>
      </w:pPr>
      <w:r>
        <w:rPr>
          <w:sz w:val="28"/>
          <w:szCs w:val="28"/>
        </w:rPr>
        <w:t>Version 4.1: beta from June 2004, production</w:t>
      </w:r>
      <w:r>
        <w:rPr>
          <w:sz w:val="28"/>
          <w:szCs w:val="28"/>
        </w:rPr>
        <w:t xml:space="preserve"> release October 2004 (R-trees and B-trees, subqueries, prepared statements)</w:t>
      </w:r>
    </w:p>
    <w:p w:rsidR="00C4116D" w:rsidRDefault="00511C63">
      <w:pPr>
        <w:numPr>
          <w:ilvl w:val="0"/>
          <w:numId w:val="7"/>
        </w:numPr>
        <w:suppressAutoHyphens/>
        <w:spacing w:line="480" w:lineRule="auto"/>
        <w:rPr>
          <w:sz w:val="28"/>
          <w:szCs w:val="28"/>
        </w:rPr>
      </w:pPr>
      <w:r>
        <w:rPr>
          <w:sz w:val="28"/>
          <w:szCs w:val="28"/>
        </w:rPr>
        <w:t>Version 5.0: beta from March 2005, production release October 2005 (cursors, stored procedures, triggers, views, XA transactions)</w:t>
      </w:r>
    </w:p>
    <w:p w:rsidR="00C4116D" w:rsidRDefault="00511C63">
      <w:pPr>
        <w:spacing w:line="480" w:lineRule="auto"/>
        <w:ind w:firstLine="240"/>
        <w:rPr>
          <w:sz w:val="28"/>
          <w:szCs w:val="28"/>
        </w:rPr>
      </w:pPr>
      <w:r>
        <w:rPr>
          <w:sz w:val="28"/>
          <w:szCs w:val="28"/>
        </w:rPr>
        <w:t>The developer of the Federated Storage Engine sta</w:t>
      </w:r>
      <w:r>
        <w:rPr>
          <w:sz w:val="28"/>
          <w:szCs w:val="28"/>
        </w:rPr>
        <w:t>tes that "The Federated Storage Engine is a proof-of-concept storage engine", but the main distributions of MySQL version 5.0 included it and turned it on by default. Documentation of some of the short-comings appears in "MySQL Federated Tables: The Missin</w:t>
      </w:r>
      <w:r>
        <w:rPr>
          <w:sz w:val="28"/>
          <w:szCs w:val="28"/>
        </w:rPr>
        <w:t>g Manual".</w:t>
      </w:r>
    </w:p>
    <w:p w:rsidR="00C4116D" w:rsidRDefault="00511C63">
      <w:pPr>
        <w:numPr>
          <w:ilvl w:val="0"/>
          <w:numId w:val="7"/>
        </w:numPr>
        <w:suppressAutoHyphens/>
        <w:spacing w:line="480" w:lineRule="auto"/>
        <w:rPr>
          <w:sz w:val="28"/>
          <w:szCs w:val="28"/>
        </w:rPr>
      </w:pPr>
      <w:r>
        <w:rPr>
          <w:sz w:val="28"/>
          <w:szCs w:val="28"/>
        </w:rPr>
        <w:t>Sun Microsystems acquired MySQL AB on 26 February 2008.</w:t>
      </w:r>
    </w:p>
    <w:p w:rsidR="00C4116D" w:rsidRDefault="00511C63">
      <w:pPr>
        <w:numPr>
          <w:ilvl w:val="0"/>
          <w:numId w:val="7"/>
        </w:numPr>
        <w:suppressAutoHyphens/>
        <w:spacing w:line="480" w:lineRule="auto"/>
        <w:rPr>
          <w:sz w:val="28"/>
          <w:szCs w:val="28"/>
        </w:rPr>
      </w:pPr>
      <w:r>
        <w:rPr>
          <w:sz w:val="28"/>
          <w:szCs w:val="28"/>
        </w:rPr>
        <w:lastRenderedPageBreak/>
        <w:t>Version 5.1: production release 27 November 2008 (event scheduler, partitioning, plugin API, row-based replication, server log tables)</w:t>
      </w:r>
    </w:p>
    <w:p w:rsidR="00C4116D" w:rsidRDefault="00511C63">
      <w:pPr>
        <w:spacing w:line="480" w:lineRule="auto"/>
        <w:rPr>
          <w:sz w:val="28"/>
          <w:szCs w:val="28"/>
        </w:rPr>
      </w:pPr>
      <w:r>
        <w:rPr>
          <w:sz w:val="28"/>
          <w:szCs w:val="28"/>
        </w:rPr>
        <w:t xml:space="preserve">    Version 5.1 contained 20 known crashing and wrong </w:t>
      </w:r>
      <w:r>
        <w:rPr>
          <w:sz w:val="28"/>
          <w:szCs w:val="28"/>
        </w:rPr>
        <w:t>result bugs in addition to the 35 present in version 5.0.</w:t>
      </w:r>
    </w:p>
    <w:p w:rsidR="00C4116D" w:rsidRDefault="00511C63">
      <w:pPr>
        <w:spacing w:line="480" w:lineRule="auto"/>
        <w:rPr>
          <w:sz w:val="28"/>
          <w:szCs w:val="28"/>
        </w:rPr>
      </w:pPr>
      <w:r>
        <w:rPr>
          <w:sz w:val="28"/>
          <w:szCs w:val="28"/>
        </w:rPr>
        <w:t xml:space="preserve">    MySQL 5.1 and 6.0 showed poor performance when used for data warehousing — partly due to its inability to utilize multiple CPU cores for processing a single query.</w:t>
      </w:r>
    </w:p>
    <w:p w:rsidR="00C4116D" w:rsidRDefault="00511C63">
      <w:pPr>
        <w:numPr>
          <w:ilvl w:val="0"/>
          <w:numId w:val="7"/>
        </w:numPr>
        <w:suppressAutoHyphens/>
        <w:spacing w:line="480" w:lineRule="auto"/>
        <w:rPr>
          <w:sz w:val="28"/>
          <w:szCs w:val="28"/>
        </w:rPr>
      </w:pPr>
      <w:r>
        <w:rPr>
          <w:sz w:val="28"/>
          <w:szCs w:val="28"/>
        </w:rPr>
        <w:t>Oracle acquired Sun Microsyste</w:t>
      </w:r>
      <w:r>
        <w:rPr>
          <w:sz w:val="28"/>
          <w:szCs w:val="28"/>
        </w:rPr>
        <w:t>ms on January 27, 2010.Oracle and Sun</w:t>
      </w:r>
    </w:p>
    <w:p w:rsidR="00C4116D" w:rsidRDefault="00511C63">
      <w:pPr>
        <w:spacing w:line="480" w:lineRule="auto"/>
        <w:rPr>
          <w:sz w:val="28"/>
          <w:szCs w:val="28"/>
        </w:rPr>
      </w:pPr>
      <w:r>
        <w:rPr>
          <w:b/>
          <w:sz w:val="28"/>
          <w:szCs w:val="28"/>
        </w:rPr>
        <w:t>Future releases</w:t>
      </w:r>
    </w:p>
    <w:p w:rsidR="00C4116D" w:rsidRDefault="00511C63">
      <w:pPr>
        <w:spacing w:line="480" w:lineRule="auto"/>
        <w:rPr>
          <w:sz w:val="28"/>
          <w:szCs w:val="28"/>
        </w:rPr>
      </w:pPr>
      <w:r>
        <w:rPr>
          <w:sz w:val="28"/>
          <w:szCs w:val="28"/>
        </w:rPr>
        <w:t>The MySQL 6 roadmap outlines support for:</w:t>
      </w:r>
    </w:p>
    <w:p w:rsidR="00C4116D" w:rsidRDefault="00511C63">
      <w:pPr>
        <w:numPr>
          <w:ilvl w:val="0"/>
          <w:numId w:val="7"/>
        </w:numPr>
        <w:suppressAutoHyphens/>
        <w:spacing w:line="480" w:lineRule="auto"/>
        <w:rPr>
          <w:sz w:val="28"/>
          <w:szCs w:val="28"/>
        </w:rPr>
      </w:pPr>
      <w:r>
        <w:rPr>
          <w:sz w:val="28"/>
          <w:szCs w:val="28"/>
        </w:rPr>
        <w:t xml:space="preserve">Referential integrity and </w:t>
      </w:r>
      <w:proofErr w:type="gramStart"/>
      <w:r>
        <w:rPr>
          <w:sz w:val="28"/>
          <w:szCs w:val="28"/>
        </w:rPr>
        <w:t>Foreign</w:t>
      </w:r>
      <w:proofErr w:type="gramEnd"/>
      <w:r>
        <w:rPr>
          <w:sz w:val="28"/>
          <w:szCs w:val="28"/>
        </w:rPr>
        <w:t xml:space="preserve"> key support for all storage engines is targeted for release in MySQL 6.1 (although it has been present since version 3.23.44 f</w:t>
      </w:r>
      <w:r>
        <w:rPr>
          <w:sz w:val="28"/>
          <w:szCs w:val="28"/>
        </w:rPr>
        <w:t>or InnoDB).</w:t>
      </w:r>
    </w:p>
    <w:p w:rsidR="00C4116D" w:rsidRDefault="00511C63">
      <w:pPr>
        <w:numPr>
          <w:ilvl w:val="0"/>
          <w:numId w:val="7"/>
        </w:numPr>
        <w:suppressAutoHyphens/>
        <w:spacing w:line="480" w:lineRule="auto"/>
        <w:rPr>
          <w:sz w:val="28"/>
          <w:szCs w:val="28"/>
        </w:rPr>
      </w:pPr>
      <w:r>
        <w:rPr>
          <w:sz w:val="28"/>
          <w:szCs w:val="28"/>
        </w:rPr>
        <w:t>Support for supplementary Unicode characters, beyond the 65,536 characters of the Basic Multilingual Plane (BMP); announced for MySQL 6.0.</w:t>
      </w:r>
    </w:p>
    <w:p w:rsidR="00C4116D" w:rsidRDefault="00511C63">
      <w:pPr>
        <w:numPr>
          <w:ilvl w:val="0"/>
          <w:numId w:val="7"/>
        </w:numPr>
        <w:suppressAutoHyphens/>
        <w:spacing w:line="480" w:lineRule="auto"/>
        <w:rPr>
          <w:sz w:val="28"/>
          <w:szCs w:val="28"/>
        </w:rPr>
      </w:pPr>
      <w:r>
        <w:rPr>
          <w:sz w:val="28"/>
          <w:szCs w:val="28"/>
        </w:rPr>
        <w:t>A new storage engine called Falcon. A preview of Falcon is available on MySQL's website.</w:t>
      </w:r>
    </w:p>
    <w:p w:rsidR="00C4116D" w:rsidRDefault="00511C63">
      <w:pPr>
        <w:spacing w:line="480" w:lineRule="auto"/>
        <w:rPr>
          <w:sz w:val="28"/>
          <w:szCs w:val="28"/>
        </w:rPr>
      </w:pPr>
      <w:r>
        <w:rPr>
          <w:sz w:val="28"/>
          <w:szCs w:val="28"/>
        </w:rPr>
        <w:t>The 2006 roadmap</w:t>
      </w:r>
      <w:r>
        <w:rPr>
          <w:sz w:val="28"/>
          <w:szCs w:val="28"/>
        </w:rPr>
        <w:t xml:space="preserve"> for future versions plans support for parallelization.</w:t>
      </w:r>
    </w:p>
    <w:p w:rsidR="00C4116D" w:rsidRDefault="00511C63">
      <w:pPr>
        <w:spacing w:line="480" w:lineRule="auto"/>
        <w:rPr>
          <w:b/>
          <w:sz w:val="28"/>
          <w:szCs w:val="28"/>
        </w:rPr>
      </w:pPr>
      <w:r>
        <w:rPr>
          <w:b/>
          <w:sz w:val="28"/>
          <w:szCs w:val="28"/>
        </w:rPr>
        <w:t>Support and licensing</w:t>
      </w:r>
    </w:p>
    <w:p w:rsidR="00C4116D" w:rsidRDefault="00C4116D">
      <w:pPr>
        <w:spacing w:line="480" w:lineRule="auto"/>
        <w:rPr>
          <w:sz w:val="28"/>
          <w:szCs w:val="28"/>
        </w:rPr>
      </w:pPr>
    </w:p>
    <w:p w:rsidR="00C4116D" w:rsidRDefault="00511C63">
      <w:pPr>
        <w:spacing w:line="480" w:lineRule="auto"/>
        <w:ind w:firstLine="720"/>
        <w:rPr>
          <w:sz w:val="28"/>
          <w:szCs w:val="28"/>
        </w:rPr>
      </w:pPr>
      <w:r>
        <w:rPr>
          <w:sz w:val="28"/>
          <w:szCs w:val="28"/>
        </w:rPr>
        <w:lastRenderedPageBreak/>
        <w:t xml:space="preserve">Via MySQL Enterprise MySQL AB offers support itself, including a 24/7 service with 30-minute response time. The support team has direct access to the developers as necessary to </w:t>
      </w:r>
      <w:r>
        <w:rPr>
          <w:sz w:val="28"/>
          <w:szCs w:val="28"/>
        </w:rPr>
        <w:t>handle problems. In addition, it hosts forums and mailing lists, employees and other users are often available in several IRC channels providing assistance.</w:t>
      </w:r>
    </w:p>
    <w:p w:rsidR="00C4116D" w:rsidRDefault="00511C63">
      <w:pPr>
        <w:spacing w:line="480" w:lineRule="auto"/>
        <w:ind w:firstLine="720"/>
        <w:rPr>
          <w:sz w:val="28"/>
          <w:szCs w:val="28"/>
        </w:rPr>
      </w:pPr>
      <w:r>
        <w:rPr>
          <w:sz w:val="28"/>
          <w:szCs w:val="28"/>
        </w:rPr>
        <w:t>In addition to official product support from Sun, other companies offer support and services relate</w:t>
      </w:r>
      <w:r>
        <w:rPr>
          <w:sz w:val="28"/>
          <w:szCs w:val="28"/>
        </w:rPr>
        <w:t xml:space="preserve">d to usage of MySQL. For example, Pythian offers full database administration, architecture, optimization and training services. </w:t>
      </w:r>
      <w:proofErr w:type="spellStart"/>
      <w:r>
        <w:rPr>
          <w:sz w:val="28"/>
          <w:szCs w:val="28"/>
        </w:rPr>
        <w:t>Percona</w:t>
      </w:r>
      <w:proofErr w:type="spellEnd"/>
      <w:r>
        <w:rPr>
          <w:sz w:val="28"/>
          <w:szCs w:val="28"/>
        </w:rPr>
        <w:t xml:space="preserve"> and 42sql offer services related to optimization and Monty Program Ab offers non-recurring engineering such as patches </w:t>
      </w:r>
      <w:r>
        <w:rPr>
          <w:sz w:val="28"/>
          <w:szCs w:val="28"/>
        </w:rPr>
        <w:t xml:space="preserve">to MySQL. </w:t>
      </w:r>
      <w:proofErr w:type="spellStart"/>
      <w:r>
        <w:rPr>
          <w:sz w:val="28"/>
          <w:szCs w:val="28"/>
        </w:rPr>
        <w:t>OpenQuery</w:t>
      </w:r>
      <w:proofErr w:type="spellEnd"/>
      <w:r>
        <w:rPr>
          <w:sz w:val="28"/>
          <w:szCs w:val="28"/>
        </w:rPr>
        <w:t xml:space="preserve"> provides MySQL training.</w:t>
      </w:r>
    </w:p>
    <w:p w:rsidR="00C4116D" w:rsidRDefault="00511C63">
      <w:pPr>
        <w:spacing w:line="480" w:lineRule="auto"/>
        <w:ind w:firstLine="720"/>
        <w:rPr>
          <w:sz w:val="28"/>
          <w:szCs w:val="28"/>
        </w:rPr>
      </w:pPr>
      <w:r>
        <w:rPr>
          <w:sz w:val="28"/>
          <w:szCs w:val="28"/>
        </w:rPr>
        <w:t>Buyers of MySQL Enterprise have access to binaries and software certified for their particular operating system, and access to monthly binary updates with the latest bug-fixes. Several levels of Enterprise membe</w:t>
      </w:r>
      <w:r>
        <w:rPr>
          <w:sz w:val="28"/>
          <w:szCs w:val="28"/>
        </w:rPr>
        <w:t>rship are available, with varying response times and features ranging from how to and emergency support through server performance tuning and system architecture advice. The MySQL Network Monitoring and Advisory Service monitoring tool for database servers</w:t>
      </w:r>
      <w:r>
        <w:rPr>
          <w:sz w:val="28"/>
          <w:szCs w:val="28"/>
        </w:rPr>
        <w:t xml:space="preserve"> is available only to MySQL Enterprise customers.</w:t>
      </w:r>
    </w:p>
    <w:p w:rsidR="00C4116D" w:rsidRDefault="00511C63">
      <w:pPr>
        <w:spacing w:line="480" w:lineRule="auto"/>
        <w:ind w:firstLine="720"/>
        <w:rPr>
          <w:sz w:val="28"/>
          <w:szCs w:val="28"/>
        </w:rPr>
      </w:pPr>
      <w:r>
        <w:rPr>
          <w:sz w:val="28"/>
          <w:szCs w:val="28"/>
        </w:rPr>
        <w:t xml:space="preserve">Potential users can install MySQL Server as free software under the GNU General Public License (GPL), and the MySQL Enterprise subscriptions include a GPL version of the server, with a traditional </w:t>
      </w:r>
      <w:r>
        <w:rPr>
          <w:sz w:val="28"/>
          <w:szCs w:val="28"/>
        </w:rPr>
        <w:lastRenderedPageBreak/>
        <w:t>proprieta</w:t>
      </w:r>
      <w:r>
        <w:rPr>
          <w:sz w:val="28"/>
          <w:szCs w:val="28"/>
        </w:rPr>
        <w:t>ry version available on request at no additional cost for cases where the intended use is incompatible with the GPL.</w:t>
      </w:r>
    </w:p>
    <w:p w:rsidR="00C4116D" w:rsidRDefault="00511C63">
      <w:pPr>
        <w:spacing w:line="480" w:lineRule="auto"/>
        <w:ind w:firstLine="720"/>
        <w:rPr>
          <w:sz w:val="28"/>
          <w:szCs w:val="28"/>
        </w:rPr>
      </w:pPr>
      <w:r>
        <w:rPr>
          <w:sz w:val="28"/>
          <w:szCs w:val="28"/>
        </w:rPr>
        <w:t>Both the MySQL server software itself and the client libraries use dual-licensing distribution. Users may choose the GPL</w:t>
      </w:r>
      <w:proofErr w:type="gramStart"/>
      <w:r>
        <w:rPr>
          <w:sz w:val="28"/>
          <w:szCs w:val="28"/>
        </w:rPr>
        <w:t>,[</w:t>
      </w:r>
      <w:proofErr w:type="gramEnd"/>
      <w:r>
        <w:rPr>
          <w:sz w:val="28"/>
          <w:szCs w:val="28"/>
        </w:rPr>
        <w:t>29] which MySQL h</w:t>
      </w:r>
      <w:r>
        <w:rPr>
          <w:sz w:val="28"/>
          <w:szCs w:val="28"/>
        </w:rPr>
        <w:t>as extended with a FLOSS License Exception. It allows Software licensed under other OSI-compliant open source licenses, which are not compatible to the GPL, to link against the MySQL client libraries.</w:t>
      </w:r>
    </w:p>
    <w:p w:rsidR="00C4116D" w:rsidRDefault="00511C63">
      <w:pPr>
        <w:spacing w:line="480" w:lineRule="auto"/>
        <w:ind w:firstLine="720"/>
        <w:rPr>
          <w:sz w:val="28"/>
          <w:szCs w:val="28"/>
        </w:rPr>
      </w:pPr>
      <w:r>
        <w:rPr>
          <w:sz w:val="28"/>
          <w:szCs w:val="28"/>
        </w:rPr>
        <w:t xml:space="preserve">Customers that do not wish to follow the terms of the </w:t>
      </w:r>
      <w:r>
        <w:rPr>
          <w:sz w:val="28"/>
          <w:szCs w:val="28"/>
        </w:rPr>
        <w:t xml:space="preserve">GPL may purchase a proprietary </w:t>
      </w:r>
      <w:proofErr w:type="spellStart"/>
      <w:r>
        <w:rPr>
          <w:sz w:val="28"/>
          <w:szCs w:val="28"/>
        </w:rPr>
        <w:t>license.Like</w:t>
      </w:r>
      <w:proofErr w:type="spellEnd"/>
      <w:r>
        <w:rPr>
          <w:sz w:val="28"/>
          <w:szCs w:val="28"/>
        </w:rPr>
        <w:t xml:space="preserve"> many open-source programs, MySQL has trademarked its name, which others may use only with the trademark holder's permission.</w:t>
      </w:r>
    </w:p>
    <w:p w:rsidR="00C4116D" w:rsidRDefault="00511C63">
      <w:pPr>
        <w:tabs>
          <w:tab w:val="left" w:pos="0"/>
        </w:tabs>
        <w:spacing w:line="480" w:lineRule="auto"/>
        <w:rPr>
          <w:b/>
          <w:sz w:val="28"/>
          <w:szCs w:val="28"/>
        </w:rPr>
      </w:pPr>
      <w:r>
        <w:rPr>
          <w:b/>
          <w:sz w:val="28"/>
          <w:szCs w:val="28"/>
        </w:rPr>
        <w:t>SOFTWARE TESTING</w:t>
      </w:r>
    </w:p>
    <w:p w:rsidR="00C4116D" w:rsidRDefault="00511C63">
      <w:pPr>
        <w:autoSpaceDE w:val="0"/>
        <w:spacing w:line="480" w:lineRule="auto"/>
        <w:rPr>
          <w:b/>
          <w:sz w:val="28"/>
          <w:szCs w:val="28"/>
        </w:rPr>
      </w:pPr>
      <w:r>
        <w:rPr>
          <w:b/>
          <w:sz w:val="28"/>
          <w:szCs w:val="28"/>
        </w:rPr>
        <w:t xml:space="preserve"> GENERAL</w:t>
      </w:r>
    </w:p>
    <w:p w:rsidR="00C4116D" w:rsidRDefault="00511C63">
      <w:pPr>
        <w:spacing w:line="480" w:lineRule="auto"/>
        <w:ind w:firstLine="720"/>
        <w:rPr>
          <w:sz w:val="28"/>
          <w:szCs w:val="28"/>
        </w:rPr>
      </w:pPr>
      <w:r>
        <w:rPr>
          <w:sz w:val="28"/>
          <w:szCs w:val="28"/>
        </w:rPr>
        <w:t xml:space="preserve">The purpose of testing is to discover errors. Testing is the </w:t>
      </w:r>
      <w:r>
        <w:rPr>
          <w:sz w:val="28"/>
          <w:szCs w:val="28"/>
        </w:rPr>
        <w:t xml:space="preserve">process of trying to discover every conceivable fault or weakness in a work product. It provides a way to check the functionality of components, subassemblies, assemblies and/or a finished product </w:t>
      </w:r>
      <w:proofErr w:type="gramStart"/>
      <w:r>
        <w:rPr>
          <w:sz w:val="28"/>
          <w:szCs w:val="28"/>
        </w:rPr>
        <w:t>It</w:t>
      </w:r>
      <w:proofErr w:type="gramEnd"/>
      <w:r>
        <w:rPr>
          <w:sz w:val="28"/>
          <w:szCs w:val="28"/>
        </w:rPr>
        <w:t xml:space="preserve"> is the process of exercising software with the intent of</w:t>
      </w:r>
      <w:r>
        <w:rPr>
          <w:sz w:val="28"/>
          <w:szCs w:val="28"/>
        </w:rPr>
        <w:t xml:space="preserve"> ensuring that the Software system meets its requirements and user expectations and does not fail in an unacceptable manner. There are various types of test. Each test type addresses a specific testing requirement.</w:t>
      </w:r>
    </w:p>
    <w:p w:rsidR="00C4116D" w:rsidRDefault="00511C63">
      <w:pPr>
        <w:autoSpaceDE w:val="0"/>
        <w:spacing w:line="480" w:lineRule="auto"/>
        <w:rPr>
          <w:b/>
          <w:sz w:val="28"/>
          <w:szCs w:val="28"/>
        </w:rPr>
      </w:pPr>
      <w:r>
        <w:rPr>
          <w:b/>
          <w:sz w:val="28"/>
          <w:szCs w:val="28"/>
        </w:rPr>
        <w:t xml:space="preserve"> DEVELOPING METHODOLOGIES</w:t>
      </w:r>
    </w:p>
    <w:p w:rsidR="00C4116D" w:rsidRDefault="00511C63">
      <w:pPr>
        <w:autoSpaceDE w:val="0"/>
        <w:spacing w:line="480" w:lineRule="auto"/>
        <w:rPr>
          <w:sz w:val="28"/>
          <w:szCs w:val="28"/>
        </w:rPr>
      </w:pPr>
      <w:r>
        <w:rPr>
          <w:sz w:val="28"/>
          <w:szCs w:val="28"/>
        </w:rPr>
        <w:lastRenderedPageBreak/>
        <w:tab/>
        <w:t>The test proce</w:t>
      </w:r>
      <w:r>
        <w:rPr>
          <w:sz w:val="28"/>
          <w:szCs w:val="28"/>
        </w:rPr>
        <w:t>ss is initiated by developing a comprehensive plan to test the general functionality and special features on a variety of platform combinations. Strict quality control procedures are used.</w:t>
      </w:r>
    </w:p>
    <w:p w:rsidR="00C4116D" w:rsidRDefault="00511C63">
      <w:pPr>
        <w:autoSpaceDE w:val="0"/>
        <w:spacing w:line="480" w:lineRule="auto"/>
        <w:rPr>
          <w:sz w:val="28"/>
          <w:szCs w:val="28"/>
        </w:rPr>
      </w:pPr>
      <w:r>
        <w:rPr>
          <w:sz w:val="28"/>
          <w:szCs w:val="28"/>
        </w:rPr>
        <w:tab/>
        <w:t>The process verifies that the application meets the requirements s</w:t>
      </w:r>
      <w:r>
        <w:rPr>
          <w:sz w:val="28"/>
          <w:szCs w:val="28"/>
        </w:rPr>
        <w:t>pecified in the system requirements document and is bug free. The following are the considerations used to develop the framework from developing the testing methodologies.</w:t>
      </w:r>
    </w:p>
    <w:p w:rsidR="00C4116D" w:rsidRDefault="00C4116D">
      <w:pPr>
        <w:autoSpaceDE w:val="0"/>
        <w:spacing w:line="480" w:lineRule="auto"/>
        <w:rPr>
          <w:sz w:val="28"/>
          <w:szCs w:val="28"/>
        </w:rPr>
      </w:pPr>
    </w:p>
    <w:p w:rsidR="00C4116D" w:rsidRDefault="00C4116D">
      <w:pPr>
        <w:autoSpaceDE w:val="0"/>
        <w:spacing w:line="480" w:lineRule="auto"/>
        <w:rPr>
          <w:sz w:val="28"/>
          <w:szCs w:val="28"/>
        </w:rPr>
      </w:pPr>
    </w:p>
    <w:p w:rsidR="00C4116D" w:rsidRDefault="00511C63">
      <w:pPr>
        <w:spacing w:line="480" w:lineRule="auto"/>
        <w:rPr>
          <w:b/>
          <w:sz w:val="28"/>
          <w:szCs w:val="28"/>
        </w:rPr>
      </w:pPr>
      <w:r>
        <w:rPr>
          <w:b/>
          <w:sz w:val="28"/>
          <w:szCs w:val="28"/>
        </w:rPr>
        <w:t xml:space="preserve"> Types of Tests</w:t>
      </w:r>
    </w:p>
    <w:p w:rsidR="00C4116D" w:rsidRDefault="00511C63">
      <w:pPr>
        <w:spacing w:line="480" w:lineRule="auto"/>
        <w:rPr>
          <w:b/>
          <w:sz w:val="28"/>
          <w:szCs w:val="28"/>
        </w:rPr>
      </w:pPr>
      <w:r>
        <w:rPr>
          <w:b/>
          <w:sz w:val="28"/>
          <w:szCs w:val="28"/>
        </w:rPr>
        <w:t xml:space="preserve"> Unit testing</w:t>
      </w:r>
    </w:p>
    <w:p w:rsidR="00C4116D" w:rsidRDefault="00511C63">
      <w:pPr>
        <w:spacing w:line="480" w:lineRule="auto"/>
        <w:rPr>
          <w:sz w:val="28"/>
          <w:szCs w:val="28"/>
        </w:rPr>
      </w:pPr>
      <w:r>
        <w:rPr>
          <w:sz w:val="28"/>
          <w:szCs w:val="28"/>
        </w:rPr>
        <w:tab/>
        <w:t>Unit testing involves the design of test cases that</w:t>
      </w:r>
      <w:r>
        <w:rPr>
          <w:sz w:val="28"/>
          <w:szCs w:val="28"/>
        </w:rPr>
        <w:t xml:space="preserve"> validate that the internal program logic is functioning properly, and that program input produces valid outputs. All decision branches and internal code flow should be validated. It is the testing of individual software units of the application .it is don</w:t>
      </w:r>
      <w:r>
        <w:rPr>
          <w:sz w:val="28"/>
          <w:szCs w:val="28"/>
        </w:rPr>
        <w:t>e after the completion of an individual unit before integration. This is a structural testing, that relies on knowledge of its construction and is invasive. Unit tests perform basic tests at component level and test a specific business process, application</w:t>
      </w:r>
      <w:r>
        <w:rPr>
          <w:sz w:val="28"/>
          <w:szCs w:val="28"/>
        </w:rPr>
        <w:t>, and/or system configuration. Unit tests ensure that each unique path of a business process performs accurately to the documented specifications and contains clearly defined inputs and expected results.</w:t>
      </w:r>
    </w:p>
    <w:p w:rsidR="00C4116D" w:rsidRDefault="00511C63">
      <w:pPr>
        <w:pStyle w:val="Heading7"/>
        <w:keepNext w:val="0"/>
        <w:keepLines w:val="0"/>
        <w:numPr>
          <w:ilvl w:val="6"/>
          <w:numId w:val="8"/>
        </w:numPr>
        <w:suppressAutoHyphens/>
        <w:spacing w:before="0" w:after="60" w:line="480" w:lineRule="auto"/>
        <w:jc w:val="both"/>
        <w:rPr>
          <w:rFonts w:ascii="Times New Roman" w:eastAsia="Times New Roman" w:hAnsi="Times New Roman" w:cs="Times New Roman"/>
          <w:b/>
          <w:color w:val="404040"/>
          <w:sz w:val="28"/>
          <w:szCs w:val="28"/>
        </w:rPr>
      </w:pPr>
      <w:bookmarkStart w:id="1" w:name="RANGE!A1%25252525253AF13"/>
      <w:bookmarkEnd w:id="1"/>
      <w:r>
        <w:rPr>
          <w:rFonts w:ascii="Times New Roman" w:eastAsia="Times New Roman" w:hAnsi="Times New Roman" w:cs="Times New Roman"/>
          <w:b/>
          <w:color w:val="404040"/>
          <w:sz w:val="28"/>
          <w:szCs w:val="28"/>
        </w:rPr>
        <w:lastRenderedPageBreak/>
        <w:t>Functional test</w:t>
      </w:r>
    </w:p>
    <w:p w:rsidR="00C4116D" w:rsidRDefault="00511C63">
      <w:pPr>
        <w:spacing w:line="480" w:lineRule="auto"/>
        <w:rPr>
          <w:sz w:val="28"/>
          <w:szCs w:val="28"/>
        </w:rPr>
      </w:pPr>
      <w:r>
        <w:rPr>
          <w:sz w:val="28"/>
          <w:szCs w:val="28"/>
        </w:rPr>
        <w:tab/>
        <w:t>Functional tests provide systematic</w:t>
      </w:r>
      <w:r>
        <w:rPr>
          <w:sz w:val="28"/>
          <w:szCs w:val="28"/>
        </w:rPr>
        <w:t xml:space="preserve"> demonstrations that functions tested are available as specified by the business and technical requirements, system documentation, and user manuals.</w:t>
      </w:r>
    </w:p>
    <w:p w:rsidR="00C4116D" w:rsidRDefault="00511C63">
      <w:pPr>
        <w:spacing w:line="480" w:lineRule="auto"/>
        <w:rPr>
          <w:sz w:val="28"/>
          <w:szCs w:val="28"/>
        </w:rPr>
      </w:pPr>
      <w:r>
        <w:rPr>
          <w:sz w:val="28"/>
          <w:szCs w:val="28"/>
        </w:rPr>
        <w:t xml:space="preserve">Functional testing is </w:t>
      </w:r>
      <w:proofErr w:type="spellStart"/>
      <w:r>
        <w:rPr>
          <w:sz w:val="28"/>
          <w:szCs w:val="28"/>
        </w:rPr>
        <w:t>centered</w:t>
      </w:r>
      <w:proofErr w:type="spellEnd"/>
      <w:r>
        <w:rPr>
          <w:sz w:val="28"/>
          <w:szCs w:val="28"/>
        </w:rPr>
        <w:t xml:space="preserve"> on the following items:</w:t>
      </w:r>
    </w:p>
    <w:p w:rsidR="00C4116D" w:rsidRDefault="00511C63">
      <w:pPr>
        <w:spacing w:line="480" w:lineRule="auto"/>
        <w:rPr>
          <w:sz w:val="28"/>
          <w:szCs w:val="28"/>
        </w:rPr>
      </w:pPr>
      <w:r>
        <w:rPr>
          <w:sz w:val="28"/>
          <w:szCs w:val="28"/>
        </w:rPr>
        <w:t>Valid Input               :  identified classes of v</w:t>
      </w:r>
      <w:r>
        <w:rPr>
          <w:sz w:val="28"/>
          <w:szCs w:val="28"/>
        </w:rPr>
        <w:t>alid input must be accepted.</w:t>
      </w:r>
    </w:p>
    <w:p w:rsidR="00C4116D" w:rsidRDefault="00511C63">
      <w:pPr>
        <w:spacing w:line="480" w:lineRule="auto"/>
        <w:rPr>
          <w:sz w:val="28"/>
          <w:szCs w:val="28"/>
        </w:rPr>
      </w:pPr>
      <w:r>
        <w:rPr>
          <w:sz w:val="28"/>
          <w:szCs w:val="28"/>
        </w:rPr>
        <w:t>Invalid Input             : identified classes of invalid input must be rejected.</w:t>
      </w:r>
    </w:p>
    <w:p w:rsidR="00C4116D" w:rsidRDefault="00511C63">
      <w:pPr>
        <w:spacing w:line="480" w:lineRule="auto"/>
        <w:rPr>
          <w:sz w:val="28"/>
          <w:szCs w:val="28"/>
        </w:rPr>
      </w:pPr>
      <w:r>
        <w:rPr>
          <w:sz w:val="28"/>
          <w:szCs w:val="28"/>
        </w:rPr>
        <w:t>Functions                  : identified functions must be exercised.</w:t>
      </w:r>
    </w:p>
    <w:p w:rsidR="00C4116D" w:rsidRDefault="00511C63">
      <w:pPr>
        <w:spacing w:line="480" w:lineRule="auto"/>
        <w:rPr>
          <w:sz w:val="28"/>
          <w:szCs w:val="28"/>
        </w:rPr>
      </w:pPr>
      <w:r>
        <w:rPr>
          <w:sz w:val="28"/>
          <w:szCs w:val="28"/>
        </w:rPr>
        <w:t xml:space="preserve">Output           </w:t>
      </w:r>
      <w:r>
        <w:rPr>
          <w:sz w:val="28"/>
          <w:szCs w:val="28"/>
        </w:rPr>
        <w:tab/>
        <w:t xml:space="preserve">        : identified classes of application outputs must b</w:t>
      </w:r>
      <w:r>
        <w:rPr>
          <w:sz w:val="28"/>
          <w:szCs w:val="28"/>
        </w:rPr>
        <w:t>e exercised.</w:t>
      </w:r>
    </w:p>
    <w:p w:rsidR="00C4116D" w:rsidRDefault="00511C63">
      <w:pPr>
        <w:spacing w:line="480" w:lineRule="auto"/>
        <w:rPr>
          <w:sz w:val="28"/>
          <w:szCs w:val="28"/>
        </w:rPr>
      </w:pPr>
      <w:r>
        <w:rPr>
          <w:sz w:val="28"/>
          <w:szCs w:val="28"/>
        </w:rPr>
        <w:t>Systems/Procedures: interfacing systems or procedures must be invoked.</w:t>
      </w:r>
    </w:p>
    <w:p w:rsidR="00C4116D" w:rsidRDefault="00511C63">
      <w:pPr>
        <w:spacing w:line="480" w:lineRule="auto"/>
        <w:rPr>
          <w:b/>
          <w:sz w:val="28"/>
          <w:szCs w:val="28"/>
        </w:rPr>
      </w:pPr>
      <w:r>
        <w:rPr>
          <w:b/>
          <w:sz w:val="28"/>
          <w:szCs w:val="28"/>
        </w:rPr>
        <w:t>System Test</w:t>
      </w:r>
    </w:p>
    <w:p w:rsidR="00C4116D" w:rsidRDefault="00511C63">
      <w:pPr>
        <w:spacing w:line="480" w:lineRule="auto"/>
        <w:rPr>
          <w:sz w:val="28"/>
          <w:szCs w:val="28"/>
        </w:rPr>
      </w:pPr>
      <w:r>
        <w:rPr>
          <w:sz w:val="28"/>
          <w:szCs w:val="28"/>
        </w:rPr>
        <w:tab/>
        <w:t>System testing ensures that the entire integrated software system meets requirements. It tests a configuration to ensure known and predictable results. An exam</w:t>
      </w:r>
      <w:r>
        <w:rPr>
          <w:sz w:val="28"/>
          <w:szCs w:val="28"/>
        </w:rPr>
        <w:t>ple of system testing is the configuration oriented system integration test. System testing is based on process descriptions and flows, emphasizing pre-driven process links and integration points.</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b/>
          <w:sz w:val="28"/>
          <w:szCs w:val="28"/>
        </w:rPr>
      </w:pPr>
      <w:r>
        <w:rPr>
          <w:b/>
          <w:sz w:val="28"/>
          <w:szCs w:val="28"/>
        </w:rPr>
        <w:t>Performance Test</w:t>
      </w:r>
    </w:p>
    <w:p w:rsidR="00C4116D" w:rsidRDefault="00511C63">
      <w:pPr>
        <w:spacing w:line="480" w:lineRule="auto"/>
        <w:rPr>
          <w:sz w:val="28"/>
          <w:szCs w:val="28"/>
        </w:rPr>
      </w:pPr>
      <w:r>
        <w:rPr>
          <w:b/>
          <w:sz w:val="28"/>
          <w:szCs w:val="28"/>
        </w:rPr>
        <w:lastRenderedPageBreak/>
        <w:tab/>
      </w:r>
      <w:r>
        <w:rPr>
          <w:sz w:val="28"/>
          <w:szCs w:val="28"/>
        </w:rPr>
        <w:t xml:space="preserve">The Performance test ensures that the </w:t>
      </w:r>
      <w:r>
        <w:rPr>
          <w:sz w:val="28"/>
          <w:szCs w:val="28"/>
        </w:rPr>
        <w:t>output is produced within the time limits, and the time taken by the system for compiling, giving response to the users and request being send to the system for to retrieve the results.</w:t>
      </w:r>
    </w:p>
    <w:p w:rsidR="00C4116D" w:rsidRDefault="00511C63">
      <w:pPr>
        <w:spacing w:line="480" w:lineRule="auto"/>
        <w:rPr>
          <w:b/>
          <w:sz w:val="28"/>
          <w:szCs w:val="28"/>
        </w:rPr>
      </w:pPr>
      <w:r>
        <w:rPr>
          <w:b/>
          <w:sz w:val="28"/>
          <w:szCs w:val="28"/>
        </w:rPr>
        <w:t xml:space="preserve"> Integration Testing</w:t>
      </w:r>
    </w:p>
    <w:p w:rsidR="00C4116D" w:rsidRDefault="00511C63">
      <w:pPr>
        <w:spacing w:line="480" w:lineRule="auto"/>
        <w:rPr>
          <w:sz w:val="28"/>
          <w:szCs w:val="28"/>
        </w:rPr>
      </w:pPr>
      <w:r>
        <w:rPr>
          <w:sz w:val="28"/>
          <w:szCs w:val="28"/>
        </w:rPr>
        <w:tab/>
        <w:t xml:space="preserve">Software integration testing is the incremental </w:t>
      </w:r>
      <w:r>
        <w:rPr>
          <w:sz w:val="28"/>
          <w:szCs w:val="28"/>
        </w:rPr>
        <w:t>integration testing of two or more integrated software components on a single platform to produce failures caused by interface defects.</w:t>
      </w:r>
    </w:p>
    <w:p w:rsidR="00C4116D" w:rsidRDefault="00511C63">
      <w:pPr>
        <w:spacing w:line="480" w:lineRule="auto"/>
        <w:rPr>
          <w:sz w:val="28"/>
          <w:szCs w:val="28"/>
        </w:rPr>
      </w:pPr>
      <w:r>
        <w:rPr>
          <w:sz w:val="28"/>
          <w:szCs w:val="28"/>
        </w:rPr>
        <w:tab/>
        <w:t>The task of the integration test is to check that components or software applications, e.g. components in a software sy</w:t>
      </w:r>
      <w:r>
        <w:rPr>
          <w:sz w:val="28"/>
          <w:szCs w:val="28"/>
        </w:rPr>
        <w:t>stem or – one step up – software applications at the company level – interact without error.</w:t>
      </w:r>
    </w:p>
    <w:p w:rsidR="00C4116D" w:rsidRDefault="00511C63">
      <w:pPr>
        <w:pStyle w:val="Heading8"/>
        <w:keepNext w:val="0"/>
        <w:keepLines w:val="0"/>
        <w:numPr>
          <w:ilvl w:val="7"/>
          <w:numId w:val="8"/>
        </w:numPr>
        <w:suppressAutoHyphens/>
        <w:spacing w:before="0" w:after="100" w:line="480" w:lineRule="auto"/>
        <w:jc w:val="both"/>
        <w:rPr>
          <w:rFonts w:ascii="Times New Roman" w:eastAsia="Times New Roman" w:hAnsi="Times New Roman" w:cs="Times New Roman"/>
          <w:b/>
          <w:i/>
          <w:color w:val="404040"/>
          <w:sz w:val="28"/>
          <w:szCs w:val="28"/>
          <w14:textFill>
            <w14:solidFill>
              <w14:srgbClr w14:val="404040">
                <w14:lumMod w14:val="85000"/>
                <w14:lumOff w14:val="15000"/>
              </w14:srgbClr>
            </w14:solidFill>
          </w14:textFill>
        </w:rPr>
      </w:pPr>
      <w:r>
        <w:rPr>
          <w:rFonts w:ascii="Times New Roman" w:eastAsia="Times New Roman" w:hAnsi="Times New Roman" w:cs="Times New Roman"/>
          <w:b/>
          <w:i/>
          <w:color w:val="404040"/>
          <w:sz w:val="28"/>
          <w:szCs w:val="28"/>
          <w14:textFill>
            <w14:solidFill>
              <w14:srgbClr w14:val="404040">
                <w14:lumMod w14:val="85000"/>
                <w14:lumOff w14:val="15000"/>
              </w14:srgbClr>
            </w14:solidFill>
          </w14:textFill>
        </w:rPr>
        <w:t xml:space="preserve"> Acceptance Testing</w:t>
      </w:r>
    </w:p>
    <w:p w:rsidR="00C4116D" w:rsidRDefault="00511C63">
      <w:pPr>
        <w:spacing w:line="480" w:lineRule="auto"/>
        <w:rPr>
          <w:sz w:val="28"/>
          <w:szCs w:val="28"/>
        </w:rPr>
      </w:pPr>
      <w:r>
        <w:rPr>
          <w:sz w:val="28"/>
          <w:szCs w:val="28"/>
        </w:rPr>
        <w:tab/>
        <w:t xml:space="preserve">User Acceptance Testing is a critical phase of any project and requires significant participation by the end user. It also ensures that the </w:t>
      </w:r>
      <w:r>
        <w:rPr>
          <w:sz w:val="28"/>
          <w:szCs w:val="28"/>
        </w:rPr>
        <w:t>system meets the functional requirements.</w:t>
      </w:r>
    </w:p>
    <w:p w:rsidR="00C4116D" w:rsidRDefault="00511C63">
      <w:pPr>
        <w:spacing w:line="480" w:lineRule="auto"/>
        <w:rPr>
          <w:b/>
          <w:bCs/>
          <w:sz w:val="28"/>
          <w:szCs w:val="28"/>
        </w:rPr>
      </w:pPr>
      <w:r>
        <w:rPr>
          <w:b/>
          <w:bCs/>
          <w:sz w:val="28"/>
          <w:szCs w:val="28"/>
        </w:rPr>
        <w:t>Acceptance testing for Data Synchronization:</w:t>
      </w:r>
    </w:p>
    <w:p w:rsidR="00C4116D" w:rsidRDefault="00511C63">
      <w:pPr>
        <w:numPr>
          <w:ilvl w:val="0"/>
          <w:numId w:val="9"/>
        </w:numPr>
        <w:suppressAutoHyphens/>
        <w:spacing w:line="480" w:lineRule="auto"/>
        <w:rPr>
          <w:sz w:val="28"/>
          <w:szCs w:val="28"/>
        </w:rPr>
      </w:pPr>
      <w:r>
        <w:rPr>
          <w:sz w:val="28"/>
          <w:szCs w:val="28"/>
        </w:rPr>
        <w:t>The Acknowledge will be received by the Sender Node after the Packets are received by the Destination Node</w:t>
      </w:r>
    </w:p>
    <w:p w:rsidR="00C4116D" w:rsidRDefault="00511C63">
      <w:pPr>
        <w:numPr>
          <w:ilvl w:val="0"/>
          <w:numId w:val="9"/>
        </w:numPr>
        <w:suppressAutoHyphens/>
        <w:spacing w:line="480" w:lineRule="auto"/>
        <w:rPr>
          <w:sz w:val="28"/>
          <w:szCs w:val="28"/>
        </w:rPr>
      </w:pPr>
      <w:r>
        <w:rPr>
          <w:sz w:val="28"/>
          <w:szCs w:val="28"/>
        </w:rPr>
        <w:t>The Route add operation is done only when there is a Route req</w:t>
      </w:r>
      <w:r>
        <w:rPr>
          <w:sz w:val="28"/>
          <w:szCs w:val="28"/>
        </w:rPr>
        <w:t>uest in need</w:t>
      </w:r>
    </w:p>
    <w:p w:rsidR="00C4116D" w:rsidRDefault="00511C63">
      <w:pPr>
        <w:numPr>
          <w:ilvl w:val="0"/>
          <w:numId w:val="9"/>
        </w:numPr>
        <w:suppressAutoHyphens/>
        <w:spacing w:line="480" w:lineRule="auto"/>
        <w:rPr>
          <w:sz w:val="28"/>
          <w:szCs w:val="28"/>
        </w:rPr>
      </w:pPr>
      <w:r>
        <w:rPr>
          <w:sz w:val="28"/>
          <w:szCs w:val="28"/>
        </w:rPr>
        <w:t>The Status of Nodes information is done automatically in the Cache Updating process</w:t>
      </w:r>
    </w:p>
    <w:p w:rsidR="00C4116D" w:rsidRDefault="00511C63">
      <w:pPr>
        <w:spacing w:line="480" w:lineRule="auto"/>
        <w:rPr>
          <w:b/>
          <w:sz w:val="28"/>
          <w:szCs w:val="28"/>
        </w:rPr>
      </w:pPr>
      <w:r>
        <w:rPr>
          <w:b/>
          <w:sz w:val="28"/>
          <w:szCs w:val="28"/>
        </w:rPr>
        <w:lastRenderedPageBreak/>
        <w:t xml:space="preserve"> Build the test plan</w:t>
      </w:r>
    </w:p>
    <w:p w:rsidR="00C4116D" w:rsidRDefault="00511C63">
      <w:pPr>
        <w:spacing w:line="480" w:lineRule="auto"/>
        <w:rPr>
          <w:sz w:val="28"/>
          <w:szCs w:val="28"/>
        </w:rPr>
      </w:pPr>
      <w:r>
        <w:rPr>
          <w:b/>
          <w:sz w:val="28"/>
          <w:szCs w:val="28"/>
        </w:rPr>
        <w:tab/>
      </w:r>
      <w:r>
        <w:rPr>
          <w:sz w:val="28"/>
          <w:szCs w:val="28"/>
        </w:rPr>
        <w:t>Any project can be divided into units that can be further performed for detailed processing. Then a testing strategy for each of this uni</w:t>
      </w:r>
      <w:r>
        <w:rPr>
          <w:sz w:val="28"/>
          <w:szCs w:val="28"/>
        </w:rPr>
        <w:t>t is carried out. Unit testing helps to identity the possible bugs in the individual component, so the component that has bugs can be identified and can be rectified from errors.</w:t>
      </w:r>
    </w:p>
    <w:p w:rsidR="00C4116D" w:rsidRDefault="00511C63">
      <w:pPr>
        <w:pStyle w:val="BodyTextIndent3"/>
        <w:spacing w:after="0" w:line="480" w:lineRule="auto"/>
        <w:ind w:left="0"/>
        <w:jc w:val="both"/>
        <w:rPr>
          <w:rFonts w:ascii="Times New Roman" w:hAnsi="Times New Roman"/>
          <w:sz w:val="28"/>
          <w:szCs w:val="28"/>
        </w:rPr>
      </w:pPr>
      <w:r>
        <w:rPr>
          <w:rFonts w:ascii="Times New Roman" w:hAnsi="Times New Roman"/>
          <w:b/>
          <w:bCs/>
          <w:sz w:val="28"/>
          <w:szCs w:val="28"/>
        </w:rPr>
        <w:t>FEASIBILITY STUDY:</w:t>
      </w:r>
    </w:p>
    <w:p w:rsidR="00C4116D" w:rsidRDefault="00511C63">
      <w:pPr>
        <w:pStyle w:val="BodyTextIndent"/>
        <w:spacing w:line="480" w:lineRule="auto"/>
        <w:rPr>
          <w:rFonts w:ascii="Times New Roman" w:hAnsi="Times New Roman"/>
          <w:b/>
          <w:bCs/>
          <w:sz w:val="28"/>
          <w:szCs w:val="28"/>
        </w:rPr>
      </w:pPr>
      <w:r>
        <w:rPr>
          <w:rFonts w:ascii="Times New Roman" w:hAnsi="Times New Roman"/>
          <w:sz w:val="28"/>
          <w:szCs w:val="28"/>
        </w:rPr>
        <w:t>The feasibility of the project is analyzed in this phase a</w:t>
      </w:r>
      <w:r>
        <w:rPr>
          <w:rFonts w:ascii="Times New Roman" w:hAnsi="Times New Roman"/>
          <w:sz w:val="28"/>
          <w:szCs w:val="28"/>
        </w:rPr>
        <w:t xml:space="preserve">nd business proposal is put forth with a very general plan for the project and some cost estimates. During system analysis the feasibility study of the proposed system is to be carried out. This is to ensure that the proposed system is not a burden to the </w:t>
      </w:r>
      <w:r>
        <w:rPr>
          <w:rFonts w:ascii="Times New Roman" w:hAnsi="Times New Roman"/>
          <w:sz w:val="28"/>
          <w:szCs w:val="28"/>
        </w:rPr>
        <w:t>company.  For feasibility analysis, some understanding of the major requirements for the system is essential.</w:t>
      </w:r>
    </w:p>
    <w:p w:rsidR="00C4116D" w:rsidRDefault="00511C63">
      <w:pPr>
        <w:spacing w:line="480" w:lineRule="auto"/>
        <w:rPr>
          <w:sz w:val="28"/>
          <w:szCs w:val="28"/>
        </w:rPr>
      </w:pPr>
      <w:r>
        <w:rPr>
          <w:b/>
          <w:bCs/>
          <w:sz w:val="28"/>
          <w:szCs w:val="28"/>
        </w:rPr>
        <w:t>ECONOMICAL FEASIBILITY</w:t>
      </w:r>
      <w:r>
        <w:rPr>
          <w:sz w:val="28"/>
          <w:szCs w:val="28"/>
        </w:rPr>
        <w:t xml:space="preserve">    :   </w:t>
      </w:r>
    </w:p>
    <w:p w:rsidR="00C4116D" w:rsidRDefault="00511C63">
      <w:pPr>
        <w:spacing w:line="480" w:lineRule="auto"/>
        <w:ind w:firstLine="720"/>
        <w:rPr>
          <w:sz w:val="28"/>
          <w:szCs w:val="28"/>
        </w:rPr>
      </w:pPr>
      <w:r>
        <w:rPr>
          <w:sz w:val="28"/>
          <w:szCs w:val="28"/>
        </w:rPr>
        <w:t>This study is carried out to check the economic impact that the system will have on the organization. The amount of</w:t>
      </w:r>
      <w:r>
        <w:rPr>
          <w:sz w:val="28"/>
          <w:szCs w:val="28"/>
        </w:rPr>
        <w:t xml:space="preserve"> fund that the company can pour into the research and development of the system is limited. The expenditures must be justified. Thus the developed system as well within the budget and this was achieved because most of the </w:t>
      </w:r>
      <w:r>
        <w:rPr>
          <w:sz w:val="28"/>
          <w:szCs w:val="28"/>
        </w:rPr>
        <w:lastRenderedPageBreak/>
        <w:t>technologies used are freely avail</w:t>
      </w:r>
      <w:r>
        <w:rPr>
          <w:sz w:val="28"/>
          <w:szCs w:val="28"/>
        </w:rPr>
        <w:t xml:space="preserve">able. Only the customized products had to be purchased. </w:t>
      </w:r>
    </w:p>
    <w:p w:rsidR="00C4116D" w:rsidRDefault="00511C63">
      <w:pPr>
        <w:pStyle w:val="Heading3"/>
        <w:keepLines w:val="0"/>
        <w:suppressAutoHyphens/>
        <w:spacing w:before="0" w:line="480" w:lineRule="auto"/>
        <w:jc w:val="both"/>
        <w:rPr>
          <w:rFonts w:ascii="Times New Roman" w:hAnsi="Times New Roman"/>
          <w:b/>
          <w:color w:val="auto"/>
          <w:sz w:val="28"/>
          <w:szCs w:val="28"/>
        </w:rPr>
      </w:pPr>
      <w:r>
        <w:rPr>
          <w:rFonts w:ascii="Times New Roman" w:hAnsi="Times New Roman"/>
          <w:b/>
          <w:color w:val="auto"/>
          <w:sz w:val="28"/>
          <w:szCs w:val="28"/>
        </w:rPr>
        <w:t xml:space="preserve">TECHNICAL </w:t>
      </w:r>
      <w:proofErr w:type="gramStart"/>
      <w:r>
        <w:rPr>
          <w:rFonts w:ascii="Times New Roman" w:hAnsi="Times New Roman"/>
          <w:b/>
          <w:color w:val="auto"/>
          <w:sz w:val="28"/>
          <w:szCs w:val="28"/>
        </w:rPr>
        <w:t>FEASIBILITY  :</w:t>
      </w:r>
      <w:proofErr w:type="gramEnd"/>
      <w:r>
        <w:rPr>
          <w:rFonts w:ascii="Times New Roman" w:hAnsi="Times New Roman"/>
          <w:b/>
          <w:color w:val="auto"/>
          <w:sz w:val="28"/>
          <w:szCs w:val="28"/>
        </w:rPr>
        <w:t xml:space="preserve">  </w:t>
      </w:r>
    </w:p>
    <w:p w:rsidR="00C4116D" w:rsidRDefault="00511C63">
      <w:pPr>
        <w:spacing w:line="480" w:lineRule="auto"/>
        <w:ind w:firstLine="720"/>
        <w:rPr>
          <w:b/>
          <w:bCs/>
          <w:sz w:val="28"/>
          <w:szCs w:val="28"/>
        </w:rPr>
      </w:pPr>
      <w:r>
        <w:rPr>
          <w:sz w:val="28"/>
          <w:szCs w:val="28"/>
        </w:rPr>
        <w:t>This study is carried out to check the technical feasibility, that is, the technical requirements of the system. Any system developed must not have a high demand on the ava</w:t>
      </w:r>
      <w:r>
        <w:rPr>
          <w:sz w:val="28"/>
          <w:szCs w:val="28"/>
        </w:rPr>
        <w:t>ilable technical resources. This will lead to high demands on the available technical resources. This will lead to high demands being placed on the client. The developed system must have a modest requirement, as only minimal or null changes are required fo</w:t>
      </w:r>
      <w:r>
        <w:rPr>
          <w:sz w:val="28"/>
          <w:szCs w:val="28"/>
        </w:rPr>
        <w:t xml:space="preserve">r implementing this system.   </w:t>
      </w:r>
    </w:p>
    <w:p w:rsidR="00C4116D" w:rsidRDefault="00511C63">
      <w:pPr>
        <w:spacing w:line="480" w:lineRule="auto"/>
        <w:rPr>
          <w:sz w:val="28"/>
          <w:szCs w:val="28"/>
        </w:rPr>
      </w:pPr>
      <w:r>
        <w:rPr>
          <w:b/>
          <w:bCs/>
          <w:sz w:val="28"/>
          <w:szCs w:val="28"/>
        </w:rPr>
        <w:t xml:space="preserve"> SOCIAL FEASIBILITY:</w:t>
      </w:r>
    </w:p>
    <w:p w:rsidR="00C4116D" w:rsidRDefault="00511C63">
      <w:pPr>
        <w:spacing w:line="480" w:lineRule="auto"/>
        <w:rPr>
          <w:sz w:val="28"/>
          <w:szCs w:val="28"/>
        </w:rPr>
      </w:pPr>
      <w:r>
        <w:rPr>
          <w:sz w:val="28"/>
          <w:szCs w:val="28"/>
        </w:rPr>
        <w:t xml:space="preserve">The aspect of study is to check the level of acceptance of the system by the user. This includes the process of training the user to use the system efficiently. The user must not feel threatened by the </w:t>
      </w:r>
      <w:r>
        <w:rPr>
          <w:sz w:val="28"/>
          <w:szCs w:val="28"/>
        </w:rPr>
        <w:t xml:space="preserve">system, instead must accept it as a necessity. The level of acceptance by the users solely depends on the methods that are employed to educate the user about the system and to make him familiar with it. His level of confidence must be raised so that he is </w:t>
      </w:r>
      <w:r>
        <w:rPr>
          <w:sz w:val="28"/>
          <w:szCs w:val="28"/>
        </w:rPr>
        <w:t>also able to make some constructive criticism, which is welcomed, as he is the final user of the system.</w:t>
      </w:r>
    </w:p>
    <w:p w:rsidR="00677775" w:rsidRDefault="00677775">
      <w:pPr>
        <w:spacing w:line="480" w:lineRule="auto"/>
        <w:rPr>
          <w:sz w:val="28"/>
          <w:szCs w:val="28"/>
        </w:rPr>
      </w:pPr>
    </w:p>
    <w:p w:rsidR="00677775" w:rsidRDefault="00677775">
      <w:pPr>
        <w:spacing w:line="480" w:lineRule="auto"/>
        <w:rPr>
          <w:sz w:val="28"/>
          <w:szCs w:val="28"/>
        </w:rPr>
      </w:pPr>
    </w:p>
    <w:p w:rsidR="00677775" w:rsidRDefault="00677775">
      <w:pPr>
        <w:spacing w:line="480" w:lineRule="auto"/>
        <w:rPr>
          <w:sz w:val="28"/>
          <w:szCs w:val="28"/>
        </w:rPr>
      </w:pPr>
    </w:p>
    <w:p w:rsidR="00677775" w:rsidRDefault="00677775">
      <w:pPr>
        <w:spacing w:line="480" w:lineRule="auto"/>
        <w:rPr>
          <w:sz w:val="28"/>
          <w:szCs w:val="28"/>
        </w:rPr>
      </w:pPr>
    </w:p>
    <w:p w:rsidR="00677775" w:rsidRDefault="00677775">
      <w:pPr>
        <w:spacing w:line="480" w:lineRule="auto"/>
        <w:rPr>
          <w:sz w:val="28"/>
          <w:szCs w:val="28"/>
        </w:rPr>
      </w:pPr>
    </w:p>
    <w:p w:rsidR="00677775" w:rsidRDefault="00677775">
      <w:pPr>
        <w:spacing w:line="480" w:lineRule="auto"/>
        <w:rPr>
          <w:sz w:val="28"/>
          <w:szCs w:val="28"/>
        </w:rPr>
      </w:pPr>
    </w:p>
    <w:p w:rsidR="00677775" w:rsidRDefault="00677775">
      <w:pPr>
        <w:spacing w:line="480" w:lineRule="auto"/>
        <w:rPr>
          <w:sz w:val="28"/>
          <w:szCs w:val="28"/>
        </w:rPr>
      </w:pPr>
    </w:p>
    <w:p w:rsidR="00677775" w:rsidRDefault="00677775">
      <w:pPr>
        <w:spacing w:line="480" w:lineRule="auto"/>
        <w:rPr>
          <w:sz w:val="28"/>
          <w:szCs w:val="28"/>
        </w:rPr>
      </w:pPr>
    </w:p>
    <w:p w:rsidR="00C4116D" w:rsidRDefault="00511C63">
      <w:pPr>
        <w:spacing w:line="480" w:lineRule="auto"/>
        <w:rPr>
          <w:b/>
          <w:sz w:val="28"/>
          <w:szCs w:val="28"/>
        </w:rPr>
      </w:pPr>
      <w:r>
        <w:rPr>
          <w:b/>
          <w:sz w:val="28"/>
          <w:szCs w:val="28"/>
        </w:rPr>
        <w:t>DATABASE DESIGN:</w:t>
      </w:r>
    </w:p>
    <w:p w:rsidR="00C4116D" w:rsidRDefault="00511C63">
      <w:pPr>
        <w:spacing w:line="480" w:lineRule="auto"/>
        <w:rPr>
          <w:b/>
          <w:sz w:val="28"/>
          <w:szCs w:val="28"/>
        </w:rPr>
      </w:pPr>
      <w:r>
        <w:rPr>
          <w:b/>
          <w:noProof/>
          <w:sz w:val="28"/>
          <w:szCs w:val="28"/>
          <w:lang w:val="en-US" w:eastAsia="en-US"/>
        </w:rPr>
        <w:drawing>
          <wp:inline distT="0" distB="0" distL="0" distR="0">
            <wp:extent cx="5494655" cy="4445635"/>
            <wp:effectExtent l="0" t="0" r="1079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a:srcRect/>
                    <a:stretch>
                      <a:fillRect/>
                    </a:stretch>
                  </pic:blipFill>
                  <pic:spPr>
                    <a:xfrm>
                      <a:off x="0" y="0"/>
                      <a:ext cx="5494655" cy="4445675"/>
                    </a:xfrm>
                    <a:prstGeom prst="rect">
                      <a:avLst/>
                    </a:prstGeom>
                    <a:noFill/>
                    <a:ln w="9525">
                      <a:noFill/>
                      <a:miter lim="800000"/>
                      <a:headEnd/>
                      <a:tailEnd/>
                    </a:ln>
                  </pic:spPr>
                </pic:pic>
              </a:graphicData>
            </a:graphic>
          </wp:inline>
        </w:drawing>
      </w: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511C63">
      <w:pPr>
        <w:spacing w:line="480" w:lineRule="auto"/>
        <w:rPr>
          <w:b/>
          <w:sz w:val="28"/>
          <w:szCs w:val="28"/>
        </w:rPr>
      </w:pPr>
      <w:r>
        <w:rPr>
          <w:b/>
          <w:noProof/>
          <w:sz w:val="28"/>
          <w:szCs w:val="28"/>
          <w:lang w:val="en-US" w:eastAsia="en-US"/>
        </w:rPr>
        <w:drawing>
          <wp:inline distT="0" distB="0" distL="0" distR="0">
            <wp:extent cx="5494655" cy="4445635"/>
            <wp:effectExtent l="0" t="0" r="10795"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noChangeArrowheads="1"/>
                    </pic:cNvPicPr>
                  </pic:nvPicPr>
                  <pic:blipFill>
                    <a:blip r:embed="rId21"/>
                    <a:srcRect/>
                    <a:stretch>
                      <a:fillRect/>
                    </a:stretch>
                  </pic:blipFill>
                  <pic:spPr>
                    <a:xfrm>
                      <a:off x="0" y="0"/>
                      <a:ext cx="5494655" cy="4445675"/>
                    </a:xfrm>
                    <a:prstGeom prst="rect">
                      <a:avLst/>
                    </a:prstGeom>
                    <a:noFill/>
                    <a:ln w="9525">
                      <a:noFill/>
                      <a:miter lim="800000"/>
                      <a:headEnd/>
                      <a:tailEnd/>
                    </a:ln>
                  </pic:spPr>
                </pic:pic>
              </a:graphicData>
            </a:graphic>
          </wp:inline>
        </w:drawing>
      </w:r>
    </w:p>
    <w:p w:rsidR="00C4116D" w:rsidRDefault="00C4116D">
      <w:pPr>
        <w:spacing w:line="480" w:lineRule="auto"/>
        <w:rPr>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b/>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b/>
          <w:noProof/>
          <w:sz w:val="28"/>
          <w:szCs w:val="28"/>
          <w:lang w:val="en-US" w:eastAsia="en-US"/>
        </w:rPr>
        <w:drawing>
          <wp:inline distT="0" distB="0" distL="0" distR="0">
            <wp:extent cx="5494655" cy="4456430"/>
            <wp:effectExtent l="0" t="0" r="10795" b="127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2"/>
                    <a:srcRect/>
                    <a:stretch>
                      <a:fillRect/>
                    </a:stretch>
                  </pic:blipFill>
                  <pic:spPr>
                    <a:xfrm>
                      <a:off x="0" y="0"/>
                      <a:ext cx="5494655" cy="4456841"/>
                    </a:xfrm>
                    <a:prstGeom prst="rect">
                      <a:avLst/>
                    </a:prstGeom>
                    <a:noFill/>
                    <a:ln w="9525">
                      <a:noFill/>
                      <a:miter lim="800000"/>
                      <a:headEnd/>
                      <a:tailEnd/>
                    </a:ln>
                  </pic:spPr>
                </pic:pic>
              </a:graphicData>
            </a:graphic>
          </wp:inline>
        </w:drawing>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b/>
          <w:noProof/>
          <w:sz w:val="28"/>
          <w:szCs w:val="28"/>
          <w:lang w:val="en-US" w:eastAsia="en-US"/>
        </w:rPr>
        <w:lastRenderedPageBreak/>
        <w:drawing>
          <wp:inline distT="0" distB="0" distL="0" distR="0">
            <wp:extent cx="5494655" cy="4445635"/>
            <wp:effectExtent l="0" t="0" r="10795" b="1206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noChangeArrowheads="1"/>
                    </pic:cNvPicPr>
                  </pic:nvPicPr>
                  <pic:blipFill>
                    <a:blip r:embed="rId23"/>
                    <a:srcRect/>
                    <a:stretch>
                      <a:fillRect/>
                    </a:stretch>
                  </pic:blipFill>
                  <pic:spPr>
                    <a:xfrm>
                      <a:off x="0" y="0"/>
                      <a:ext cx="5494655" cy="4445675"/>
                    </a:xfrm>
                    <a:prstGeom prst="rect">
                      <a:avLst/>
                    </a:prstGeom>
                    <a:noFill/>
                    <a:ln w="9525">
                      <a:noFill/>
                      <a:miter lim="800000"/>
                      <a:headEnd/>
                      <a:tailEnd/>
                    </a:ln>
                  </pic:spPr>
                </pic:pic>
              </a:graphicData>
            </a:graphic>
          </wp:inline>
        </w:drawing>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autoSpaceDE w:val="0"/>
        <w:autoSpaceDN w:val="0"/>
        <w:adjustRightInd w:val="0"/>
        <w:spacing w:line="480" w:lineRule="auto"/>
        <w:rPr>
          <w:sz w:val="28"/>
          <w:szCs w:val="28"/>
        </w:rPr>
      </w:pPr>
    </w:p>
    <w:p w:rsidR="00C4116D" w:rsidRDefault="00C4116D">
      <w:pPr>
        <w:spacing w:line="480" w:lineRule="auto"/>
        <w:jc w:val="center"/>
        <w:rPr>
          <w:b/>
          <w:sz w:val="28"/>
          <w:szCs w:val="28"/>
          <w:lang w:val="en-US"/>
        </w:rPr>
      </w:pPr>
    </w:p>
    <w:p w:rsidR="00677775" w:rsidRDefault="00677775">
      <w:pPr>
        <w:spacing w:line="480" w:lineRule="auto"/>
        <w:jc w:val="center"/>
        <w:rPr>
          <w:b/>
          <w:sz w:val="28"/>
          <w:szCs w:val="28"/>
          <w:lang w:val="en-US"/>
        </w:rPr>
      </w:pPr>
    </w:p>
    <w:p w:rsidR="00C4116D" w:rsidRDefault="00C4116D">
      <w:pPr>
        <w:spacing w:line="480" w:lineRule="auto"/>
        <w:jc w:val="center"/>
        <w:rPr>
          <w:b/>
          <w:sz w:val="28"/>
          <w:szCs w:val="28"/>
          <w:lang w:val="en-US"/>
        </w:rPr>
      </w:pPr>
    </w:p>
    <w:p w:rsidR="00C4116D" w:rsidRDefault="00C4116D">
      <w:pPr>
        <w:spacing w:line="480" w:lineRule="auto"/>
        <w:rPr>
          <w:b/>
          <w:sz w:val="28"/>
          <w:szCs w:val="28"/>
          <w:lang w:val="en-US"/>
        </w:rPr>
      </w:pPr>
    </w:p>
    <w:p w:rsidR="00C4116D" w:rsidRDefault="00511C63">
      <w:pPr>
        <w:spacing w:line="480" w:lineRule="auto"/>
        <w:ind w:left="2880" w:firstLine="720"/>
        <w:rPr>
          <w:b/>
          <w:sz w:val="28"/>
          <w:szCs w:val="28"/>
          <w:lang w:val="en-US"/>
        </w:rPr>
      </w:pPr>
      <w:r>
        <w:rPr>
          <w:b/>
          <w:sz w:val="28"/>
          <w:szCs w:val="28"/>
          <w:lang w:val="en-US"/>
        </w:rPr>
        <w:lastRenderedPageBreak/>
        <w:t>SCREENSHOTS</w:t>
      </w:r>
    </w:p>
    <w:p w:rsidR="00C4116D" w:rsidRDefault="00511C63">
      <w:pPr>
        <w:spacing w:line="480" w:lineRule="auto"/>
        <w:rPr>
          <w:b/>
          <w:sz w:val="28"/>
          <w:szCs w:val="28"/>
          <w:lang w:val="en-US"/>
        </w:rPr>
      </w:pPr>
      <w:r>
        <w:rPr>
          <w:b/>
          <w:sz w:val="28"/>
          <w:szCs w:val="28"/>
          <w:lang w:val="en-US"/>
        </w:rPr>
        <w:t>HOMEPAGE</w:t>
      </w:r>
    </w:p>
    <w:p w:rsidR="00C4116D" w:rsidRDefault="00C4116D">
      <w:pPr>
        <w:spacing w:line="480" w:lineRule="auto"/>
        <w:rPr>
          <w:b/>
          <w:sz w:val="28"/>
          <w:szCs w:val="28"/>
          <w:lang w:val="en-US"/>
        </w:rPr>
      </w:pPr>
    </w:p>
    <w:p w:rsidR="00C4116D" w:rsidRDefault="00511C63">
      <w:pPr>
        <w:spacing w:line="480" w:lineRule="auto"/>
        <w:rPr>
          <w:sz w:val="28"/>
          <w:szCs w:val="28"/>
          <w:lang w:val="en-IN"/>
        </w:rPr>
      </w:pPr>
      <w:r>
        <w:rPr>
          <w:noProof/>
          <w:sz w:val="28"/>
          <w:szCs w:val="28"/>
          <w:lang w:val="en-US" w:eastAsia="en-US"/>
        </w:rPr>
        <w:drawing>
          <wp:inline distT="0" distB="0" distL="0" distR="0">
            <wp:extent cx="4667250" cy="2628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67250" cy="2628900"/>
                    </a:xfrm>
                    <a:prstGeom prst="rect">
                      <a:avLst/>
                    </a:prstGeom>
                    <a:noFill/>
                    <a:ln>
                      <a:noFill/>
                    </a:ln>
                  </pic:spPr>
                </pic:pic>
              </a:graphicData>
            </a:graphic>
          </wp:inline>
        </w:drawing>
      </w:r>
    </w:p>
    <w:p w:rsidR="00C4116D" w:rsidRDefault="00C4116D">
      <w:pPr>
        <w:spacing w:line="480" w:lineRule="auto"/>
        <w:rPr>
          <w:sz w:val="28"/>
          <w:szCs w:val="28"/>
        </w:rPr>
      </w:pPr>
    </w:p>
    <w:p w:rsidR="00C4116D" w:rsidRDefault="00C4116D">
      <w:pPr>
        <w:spacing w:line="480" w:lineRule="auto"/>
        <w:rPr>
          <w:b/>
          <w:bCs/>
          <w:sz w:val="28"/>
          <w:szCs w:val="28"/>
          <w:lang w:val="en-US"/>
        </w:rPr>
      </w:pPr>
    </w:p>
    <w:p w:rsidR="00C4116D" w:rsidRDefault="00511C63">
      <w:pPr>
        <w:spacing w:line="480" w:lineRule="auto"/>
        <w:rPr>
          <w:b/>
          <w:bCs/>
          <w:sz w:val="28"/>
          <w:szCs w:val="28"/>
          <w:lang w:val="en-US"/>
        </w:rPr>
      </w:pPr>
      <w:r>
        <w:rPr>
          <w:b/>
          <w:bCs/>
          <w:sz w:val="28"/>
          <w:szCs w:val="28"/>
          <w:lang w:val="en-US"/>
        </w:rPr>
        <w:t>USER LOGIN</w:t>
      </w:r>
    </w:p>
    <w:p w:rsidR="00C4116D" w:rsidRDefault="00C4116D">
      <w:pPr>
        <w:spacing w:line="480" w:lineRule="auto"/>
        <w:rPr>
          <w:b/>
          <w:bCs/>
          <w:sz w:val="28"/>
          <w:szCs w:val="28"/>
          <w:lang w:val="en-US"/>
        </w:rPr>
      </w:pPr>
    </w:p>
    <w:p w:rsidR="00C4116D" w:rsidRDefault="00511C63">
      <w:pPr>
        <w:spacing w:line="480" w:lineRule="auto"/>
        <w:rPr>
          <w:sz w:val="28"/>
          <w:szCs w:val="28"/>
          <w:lang w:val="en-IN"/>
        </w:rPr>
      </w:pPr>
      <w:r>
        <w:rPr>
          <w:noProof/>
          <w:sz w:val="28"/>
          <w:szCs w:val="28"/>
          <w:lang w:val="en-US" w:eastAsia="en-US"/>
        </w:rPr>
        <w:drawing>
          <wp:inline distT="0" distB="0" distL="0" distR="0">
            <wp:extent cx="3857625" cy="2171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57625" cy="2171700"/>
                    </a:xfrm>
                    <a:prstGeom prst="rect">
                      <a:avLst/>
                    </a:prstGeom>
                    <a:noFill/>
                    <a:ln>
                      <a:noFill/>
                    </a:ln>
                  </pic:spPr>
                </pic:pic>
              </a:graphicData>
            </a:graphic>
          </wp:inline>
        </w:drawing>
      </w:r>
    </w:p>
    <w:p w:rsidR="00C4116D" w:rsidRDefault="00511C63">
      <w:pPr>
        <w:spacing w:line="480" w:lineRule="auto"/>
        <w:jc w:val="center"/>
        <w:rPr>
          <w:bCs/>
          <w:sz w:val="28"/>
          <w:szCs w:val="28"/>
          <w:lang w:val="en-US"/>
        </w:rPr>
      </w:pPr>
      <w:r>
        <w:rPr>
          <w:bCs/>
          <w:sz w:val="28"/>
          <w:szCs w:val="28"/>
          <w:lang w:val="en-US"/>
        </w:rPr>
        <w:t>38</w:t>
      </w:r>
    </w:p>
    <w:p w:rsidR="00C4116D" w:rsidRDefault="00511C63">
      <w:pPr>
        <w:spacing w:line="480" w:lineRule="auto"/>
        <w:rPr>
          <w:b/>
          <w:bCs/>
          <w:sz w:val="28"/>
          <w:szCs w:val="28"/>
          <w:lang w:val="en-US"/>
        </w:rPr>
      </w:pPr>
      <w:r>
        <w:rPr>
          <w:b/>
          <w:bCs/>
          <w:sz w:val="28"/>
          <w:szCs w:val="28"/>
          <w:lang w:val="en-US"/>
        </w:rPr>
        <w:t>OWNER LOGIN</w:t>
      </w:r>
    </w:p>
    <w:p w:rsidR="00C4116D" w:rsidRDefault="00511C63">
      <w:pPr>
        <w:spacing w:line="480" w:lineRule="auto"/>
        <w:rPr>
          <w:b/>
          <w:bCs/>
          <w:sz w:val="28"/>
          <w:szCs w:val="28"/>
          <w:lang w:val="en-US"/>
        </w:rPr>
      </w:pPr>
      <w:r>
        <w:rPr>
          <w:noProof/>
          <w:sz w:val="28"/>
          <w:szCs w:val="28"/>
          <w:lang w:val="en-US" w:eastAsia="en-US"/>
        </w:rPr>
        <w:lastRenderedPageBreak/>
        <w:drawing>
          <wp:inline distT="0" distB="0" distL="0" distR="0">
            <wp:extent cx="4933950" cy="2771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3950" cy="2771775"/>
                    </a:xfrm>
                    <a:prstGeom prst="rect">
                      <a:avLst/>
                    </a:prstGeom>
                    <a:noFill/>
                    <a:ln>
                      <a:noFill/>
                    </a:ln>
                  </pic:spPr>
                </pic:pic>
              </a:graphicData>
            </a:graphic>
          </wp:inline>
        </w:drawing>
      </w:r>
    </w:p>
    <w:p w:rsidR="00C4116D" w:rsidRDefault="00C4116D">
      <w:pPr>
        <w:spacing w:line="480" w:lineRule="auto"/>
        <w:rPr>
          <w:b/>
          <w:sz w:val="28"/>
          <w:szCs w:val="28"/>
          <w:lang w:val="en-US"/>
        </w:rPr>
      </w:pPr>
    </w:p>
    <w:p w:rsidR="00C4116D" w:rsidRDefault="00511C63">
      <w:pPr>
        <w:spacing w:line="480" w:lineRule="auto"/>
        <w:rPr>
          <w:b/>
          <w:sz w:val="28"/>
          <w:szCs w:val="28"/>
          <w:lang w:val="en-US"/>
        </w:rPr>
      </w:pPr>
      <w:r>
        <w:rPr>
          <w:b/>
          <w:sz w:val="28"/>
          <w:szCs w:val="28"/>
          <w:lang w:val="en-US"/>
        </w:rPr>
        <w:t>OWNER UPLOADING FILES</w:t>
      </w:r>
    </w:p>
    <w:p w:rsidR="00C4116D" w:rsidRDefault="00C4116D">
      <w:pPr>
        <w:spacing w:line="480" w:lineRule="auto"/>
        <w:rPr>
          <w:sz w:val="28"/>
          <w:szCs w:val="28"/>
          <w:lang w:val="en-IN"/>
        </w:rPr>
      </w:pPr>
    </w:p>
    <w:p w:rsidR="00C4116D" w:rsidRDefault="00511C63">
      <w:pPr>
        <w:spacing w:line="480" w:lineRule="auto"/>
        <w:rPr>
          <w:b/>
          <w:sz w:val="28"/>
          <w:szCs w:val="28"/>
        </w:rPr>
      </w:pPr>
      <w:r>
        <w:rPr>
          <w:b/>
          <w:noProof/>
          <w:sz w:val="28"/>
          <w:szCs w:val="28"/>
          <w:lang w:val="en-US" w:eastAsia="en-US"/>
        </w:rPr>
        <w:drawing>
          <wp:inline distT="0" distB="0" distL="0" distR="0">
            <wp:extent cx="4562475" cy="2562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62475" cy="2562225"/>
                    </a:xfrm>
                    <a:prstGeom prst="rect">
                      <a:avLst/>
                    </a:prstGeom>
                    <a:noFill/>
                    <a:ln>
                      <a:noFill/>
                    </a:ln>
                  </pic:spPr>
                </pic:pic>
              </a:graphicData>
            </a:graphic>
          </wp:inline>
        </w:drawing>
      </w:r>
    </w:p>
    <w:p w:rsidR="00C4116D" w:rsidRDefault="00511C63">
      <w:pPr>
        <w:spacing w:line="480" w:lineRule="auto"/>
        <w:jc w:val="center"/>
        <w:rPr>
          <w:sz w:val="28"/>
          <w:szCs w:val="28"/>
        </w:rPr>
      </w:pPr>
      <w:r>
        <w:rPr>
          <w:sz w:val="28"/>
          <w:szCs w:val="28"/>
        </w:rPr>
        <w:t>39</w:t>
      </w:r>
    </w:p>
    <w:p w:rsidR="00C4116D" w:rsidRDefault="00511C63">
      <w:pPr>
        <w:spacing w:line="480" w:lineRule="auto"/>
        <w:rPr>
          <w:b/>
          <w:sz w:val="28"/>
          <w:szCs w:val="28"/>
        </w:rPr>
      </w:pPr>
      <w:r>
        <w:rPr>
          <w:b/>
          <w:sz w:val="28"/>
          <w:szCs w:val="28"/>
        </w:rPr>
        <w:t xml:space="preserve">USER </w:t>
      </w:r>
      <w:r>
        <w:rPr>
          <w:b/>
          <w:sz w:val="28"/>
          <w:szCs w:val="28"/>
        </w:rPr>
        <w:t>REQUESTING FILES</w:t>
      </w:r>
    </w:p>
    <w:p w:rsidR="00C4116D" w:rsidRDefault="00511C63">
      <w:pPr>
        <w:spacing w:line="480" w:lineRule="auto"/>
        <w:rPr>
          <w:sz w:val="28"/>
          <w:szCs w:val="28"/>
        </w:rPr>
      </w:pPr>
      <w:r>
        <w:rPr>
          <w:noProof/>
          <w:sz w:val="28"/>
          <w:szCs w:val="28"/>
          <w:lang w:val="en-US" w:eastAsia="en-US"/>
        </w:rPr>
        <w:lastRenderedPageBreak/>
        <w:drawing>
          <wp:inline distT="0" distB="0" distL="0" distR="0">
            <wp:extent cx="477202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72025" cy="2686050"/>
                    </a:xfrm>
                    <a:prstGeom prst="rect">
                      <a:avLst/>
                    </a:prstGeom>
                    <a:noFill/>
                    <a:ln>
                      <a:noFill/>
                    </a:ln>
                  </pic:spPr>
                </pic:pic>
              </a:graphicData>
            </a:graphic>
          </wp:inline>
        </w:drawing>
      </w: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b/>
          <w:sz w:val="28"/>
          <w:szCs w:val="28"/>
        </w:rPr>
      </w:pPr>
      <w:r>
        <w:rPr>
          <w:b/>
          <w:sz w:val="28"/>
          <w:szCs w:val="28"/>
        </w:rPr>
        <w:t>ENTERING FILE KEY</w:t>
      </w:r>
    </w:p>
    <w:p w:rsidR="00C4116D" w:rsidRDefault="00C4116D">
      <w:pPr>
        <w:spacing w:line="480" w:lineRule="auto"/>
        <w:rPr>
          <w:b/>
          <w:bCs/>
          <w:sz w:val="28"/>
          <w:szCs w:val="28"/>
          <w:lang w:val="en-US" w:eastAsia="en-US"/>
        </w:rPr>
      </w:pPr>
    </w:p>
    <w:p w:rsidR="00C4116D" w:rsidRDefault="00511C63">
      <w:pPr>
        <w:spacing w:line="480" w:lineRule="auto"/>
        <w:rPr>
          <w:b/>
          <w:bCs/>
          <w:sz w:val="28"/>
          <w:szCs w:val="28"/>
          <w:lang w:val="en-US" w:eastAsia="en-IN"/>
        </w:rPr>
      </w:pPr>
      <w:r>
        <w:rPr>
          <w:b/>
          <w:noProof/>
          <w:sz w:val="28"/>
          <w:szCs w:val="28"/>
          <w:lang w:val="en-US" w:eastAsia="en-US"/>
        </w:rPr>
        <w:drawing>
          <wp:inline distT="0" distB="0" distL="0" distR="0">
            <wp:extent cx="456247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62475" cy="2438400"/>
                    </a:xfrm>
                    <a:prstGeom prst="rect">
                      <a:avLst/>
                    </a:prstGeom>
                    <a:noFill/>
                    <a:ln>
                      <a:noFill/>
                    </a:ln>
                  </pic:spPr>
                </pic:pic>
              </a:graphicData>
            </a:graphic>
          </wp:inline>
        </w:drawing>
      </w:r>
    </w:p>
    <w:p w:rsidR="00C4116D" w:rsidRDefault="00511C63">
      <w:pPr>
        <w:spacing w:line="480" w:lineRule="auto"/>
        <w:jc w:val="center"/>
        <w:rPr>
          <w:sz w:val="28"/>
          <w:szCs w:val="28"/>
          <w:lang w:val="en-US"/>
        </w:rPr>
      </w:pPr>
      <w:r>
        <w:rPr>
          <w:sz w:val="28"/>
          <w:szCs w:val="28"/>
          <w:lang w:val="en-US"/>
        </w:rPr>
        <w:t>40</w:t>
      </w:r>
    </w:p>
    <w:p w:rsidR="00C4116D" w:rsidRDefault="00511C63">
      <w:pPr>
        <w:spacing w:line="480" w:lineRule="auto"/>
        <w:rPr>
          <w:b/>
          <w:sz w:val="28"/>
          <w:szCs w:val="28"/>
          <w:lang w:val="en-US"/>
        </w:rPr>
      </w:pPr>
      <w:r>
        <w:rPr>
          <w:b/>
          <w:sz w:val="28"/>
          <w:szCs w:val="28"/>
          <w:lang w:val="en-US"/>
        </w:rPr>
        <w:t>FINAL OUTPUT</w:t>
      </w:r>
    </w:p>
    <w:p w:rsidR="00C4116D" w:rsidRDefault="00511C63">
      <w:pPr>
        <w:spacing w:line="480" w:lineRule="auto"/>
        <w:rPr>
          <w:sz w:val="28"/>
          <w:szCs w:val="28"/>
          <w:lang w:val="en-US"/>
        </w:rPr>
      </w:pPr>
      <w:r>
        <w:rPr>
          <w:b/>
          <w:sz w:val="28"/>
          <w:szCs w:val="28"/>
          <w:lang w:val="en-US"/>
        </w:rPr>
        <w:lastRenderedPageBreak/>
        <w:tab/>
      </w:r>
      <w:r>
        <w:rPr>
          <w:noProof/>
          <w:sz w:val="28"/>
          <w:szCs w:val="28"/>
          <w:lang w:val="en-US" w:eastAsia="en-US"/>
        </w:rPr>
        <w:drawing>
          <wp:inline distT="0" distB="0" distL="0" distR="0">
            <wp:extent cx="4791075" cy="2486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91075" cy="2486025"/>
                    </a:xfrm>
                    <a:prstGeom prst="rect">
                      <a:avLst/>
                    </a:prstGeom>
                    <a:noFill/>
                    <a:ln>
                      <a:noFill/>
                    </a:ln>
                  </pic:spPr>
                </pic:pic>
              </a:graphicData>
            </a:graphic>
          </wp:inline>
        </w:drawing>
      </w:r>
    </w:p>
    <w:p w:rsidR="00C4116D" w:rsidRDefault="00C4116D">
      <w:pPr>
        <w:spacing w:line="480" w:lineRule="auto"/>
        <w:rPr>
          <w:sz w:val="28"/>
          <w:szCs w:val="28"/>
        </w:rPr>
      </w:pPr>
    </w:p>
    <w:p w:rsidR="00C4116D" w:rsidRDefault="00511C63">
      <w:pPr>
        <w:spacing w:line="480" w:lineRule="auto"/>
        <w:jc w:val="center"/>
        <w:rPr>
          <w:b/>
          <w:sz w:val="28"/>
          <w:szCs w:val="28"/>
          <w:lang w:val="en-US"/>
        </w:rPr>
      </w:pPr>
      <w:r>
        <w:rPr>
          <w:b/>
          <w:sz w:val="28"/>
          <w:szCs w:val="28"/>
          <w:lang w:val="en-US"/>
        </w:rPr>
        <w:t>SAMPLE CODING</w:t>
      </w:r>
    </w:p>
    <w:p w:rsidR="00C4116D" w:rsidRDefault="00511C63">
      <w:pPr>
        <w:spacing w:line="480" w:lineRule="auto"/>
        <w:rPr>
          <w:b/>
          <w:sz w:val="28"/>
          <w:szCs w:val="28"/>
        </w:rPr>
      </w:pPr>
      <w:r>
        <w:rPr>
          <w:b/>
          <w:sz w:val="28"/>
          <w:szCs w:val="28"/>
        </w:rPr>
        <w:t>Encryption:</w:t>
      </w:r>
    </w:p>
    <w:p w:rsidR="00C4116D" w:rsidRDefault="00C4116D">
      <w:pPr>
        <w:spacing w:line="480" w:lineRule="auto"/>
        <w:rPr>
          <w:b/>
          <w:sz w:val="28"/>
          <w:szCs w:val="28"/>
        </w:rPr>
      </w:pPr>
    </w:p>
    <w:p w:rsidR="00C4116D" w:rsidRDefault="00511C63">
      <w:pPr>
        <w:spacing w:line="480" w:lineRule="auto"/>
        <w:rPr>
          <w:sz w:val="28"/>
          <w:szCs w:val="28"/>
        </w:rPr>
      </w:pPr>
      <w:r>
        <w:rPr>
          <w:sz w:val="28"/>
          <w:szCs w:val="28"/>
        </w:rPr>
        <w:t>/*</w:t>
      </w:r>
    </w:p>
    <w:p w:rsidR="00C4116D" w:rsidRDefault="00511C63">
      <w:pPr>
        <w:spacing w:line="480" w:lineRule="auto"/>
        <w:rPr>
          <w:sz w:val="28"/>
          <w:szCs w:val="28"/>
        </w:rPr>
      </w:pPr>
      <w:r>
        <w:rPr>
          <w:sz w:val="28"/>
          <w:szCs w:val="28"/>
        </w:rPr>
        <w:t xml:space="preserve"> * To change this template, choose Tools | Templates</w:t>
      </w:r>
    </w:p>
    <w:p w:rsidR="00C4116D" w:rsidRDefault="00511C63">
      <w:pPr>
        <w:spacing w:line="480" w:lineRule="auto"/>
        <w:rPr>
          <w:sz w:val="28"/>
          <w:szCs w:val="28"/>
        </w:rPr>
      </w:pPr>
      <w:r>
        <w:rPr>
          <w:sz w:val="28"/>
          <w:szCs w:val="28"/>
        </w:rPr>
        <w:t xml:space="preserve"> * </w:t>
      </w:r>
      <w:proofErr w:type="gramStart"/>
      <w:r>
        <w:rPr>
          <w:sz w:val="28"/>
          <w:szCs w:val="28"/>
        </w:rPr>
        <w:t>and</w:t>
      </w:r>
      <w:proofErr w:type="gramEnd"/>
      <w:r>
        <w:rPr>
          <w:sz w:val="28"/>
          <w:szCs w:val="28"/>
        </w:rPr>
        <w:t xml:space="preserve"> open the template in the editor.</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java.security.InvalidAlgorithmParameterException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java.security.InvalidKeyException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java.security.NoSuchAlgorithmException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java.util.logging.Level</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java.util.logging.Logger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javax.crypto.BadPaddingException</w:t>
      </w:r>
      <w:proofErr w:type="spellEnd"/>
      <w:r>
        <w:rPr>
          <w:sz w:val="28"/>
          <w:szCs w:val="28"/>
        </w:rPr>
        <w:t>;</w:t>
      </w:r>
    </w:p>
    <w:p w:rsidR="00C4116D" w:rsidRDefault="00511C63">
      <w:pPr>
        <w:spacing w:line="480" w:lineRule="auto"/>
        <w:rPr>
          <w:sz w:val="28"/>
          <w:szCs w:val="28"/>
        </w:rPr>
      </w:pPr>
      <w:proofErr w:type="gramStart"/>
      <w:r>
        <w:rPr>
          <w:sz w:val="28"/>
          <w:szCs w:val="28"/>
        </w:rPr>
        <w:lastRenderedPageBreak/>
        <w:t>import</w:t>
      </w:r>
      <w:proofErr w:type="gramEnd"/>
      <w:r>
        <w:rPr>
          <w:sz w:val="28"/>
          <w:szCs w:val="28"/>
        </w:rPr>
        <w:t xml:space="preserve"> </w:t>
      </w:r>
      <w:proofErr w:type="spellStart"/>
      <w:r>
        <w:rPr>
          <w:sz w:val="28"/>
          <w:szCs w:val="28"/>
        </w:rPr>
        <w:t>javax.crypto.Cipher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javax.crypto.IllegalBlockSizeException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javax.crypto.KeyGenerator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javax.crypto.NoSuchPaddingException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javax.crypto.SecretKey</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sun.misc.BASE64Encoder;</w:t>
      </w:r>
    </w:p>
    <w:p w:rsidR="00C4116D" w:rsidRDefault="00511C63">
      <w:pPr>
        <w:spacing w:line="480" w:lineRule="auto"/>
        <w:rPr>
          <w:sz w:val="28"/>
          <w:szCs w:val="28"/>
        </w:rPr>
      </w:pPr>
      <w:proofErr w:type="gramStart"/>
      <w:r>
        <w:rPr>
          <w:sz w:val="28"/>
          <w:szCs w:val="28"/>
        </w:rPr>
        <w:t>public</w:t>
      </w:r>
      <w:proofErr w:type="gramEnd"/>
      <w:r>
        <w:rPr>
          <w:sz w:val="28"/>
          <w:szCs w:val="28"/>
        </w:rPr>
        <w:t xml:space="preserve"> class Encryption {</w:t>
      </w:r>
    </w:p>
    <w:p w:rsidR="00C4116D" w:rsidRDefault="00511C63">
      <w:pPr>
        <w:spacing w:line="480" w:lineRule="auto"/>
        <w:rPr>
          <w:sz w:val="28"/>
          <w:szCs w:val="28"/>
        </w:rPr>
      </w:pPr>
      <w:r>
        <w:rPr>
          <w:sz w:val="28"/>
          <w:szCs w:val="28"/>
        </w:rPr>
        <w:t xml:space="preserve">    </w:t>
      </w:r>
      <w:proofErr w:type="gramStart"/>
      <w:r>
        <w:rPr>
          <w:sz w:val="28"/>
          <w:szCs w:val="28"/>
        </w:rPr>
        <w:t>public</w:t>
      </w:r>
      <w:proofErr w:type="gramEnd"/>
      <w:r>
        <w:rPr>
          <w:sz w:val="28"/>
          <w:szCs w:val="28"/>
        </w:rPr>
        <w:t xml:space="preserve"> String Encryption1(String value) throws</w:t>
      </w:r>
      <w:r>
        <w:rPr>
          <w:sz w:val="28"/>
          <w:szCs w:val="28"/>
        </w:rPr>
        <w:t xml:space="preserve"> </w:t>
      </w:r>
      <w:proofErr w:type="spellStart"/>
      <w:r>
        <w:rPr>
          <w:sz w:val="28"/>
          <w:szCs w:val="28"/>
        </w:rPr>
        <w:t>InvalidKeyException</w:t>
      </w:r>
      <w:proofErr w:type="spellEnd"/>
      <w:r>
        <w:rPr>
          <w:sz w:val="28"/>
          <w:szCs w:val="28"/>
        </w:rPr>
        <w:t xml:space="preserve">, </w:t>
      </w:r>
      <w:proofErr w:type="spellStart"/>
      <w:r>
        <w:rPr>
          <w:sz w:val="28"/>
          <w:szCs w:val="28"/>
        </w:rPr>
        <w:t>IllegalBlockSizeException</w:t>
      </w:r>
      <w:proofErr w:type="spellEnd"/>
      <w:r>
        <w:rPr>
          <w:sz w:val="28"/>
          <w:szCs w:val="28"/>
        </w:rPr>
        <w:t xml:space="preserve">, </w:t>
      </w:r>
      <w:proofErr w:type="spellStart"/>
      <w:r>
        <w:rPr>
          <w:sz w:val="28"/>
          <w:szCs w:val="28"/>
        </w:rPr>
        <w:t>BadPaddingException</w:t>
      </w:r>
      <w:proofErr w:type="spellEnd"/>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String </w:t>
      </w:r>
      <w:proofErr w:type="spellStart"/>
      <w:r>
        <w:rPr>
          <w:sz w:val="28"/>
          <w:szCs w:val="28"/>
        </w:rPr>
        <w:t>Encry</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String </w:t>
      </w:r>
      <w:proofErr w:type="spellStart"/>
      <w:r>
        <w:rPr>
          <w:sz w:val="28"/>
          <w:szCs w:val="28"/>
        </w:rPr>
        <w:t>plainData</w:t>
      </w:r>
      <w:proofErr w:type="spellEnd"/>
      <w:r>
        <w:rPr>
          <w:sz w:val="28"/>
          <w:szCs w:val="28"/>
        </w:rPr>
        <w:t>=</w:t>
      </w:r>
      <w:proofErr w:type="spellStart"/>
      <w:r>
        <w:rPr>
          <w:sz w:val="28"/>
          <w:szCs w:val="28"/>
        </w:rPr>
        <w:t>value</w:t>
      </w:r>
      <w:proofErr w:type="gramStart"/>
      <w:r>
        <w:rPr>
          <w:sz w:val="28"/>
          <w:szCs w:val="28"/>
        </w:rPr>
        <w:t>,decryptedText</w:t>
      </w:r>
      <w:proofErr w:type="spellEnd"/>
      <w:proofErr w:type="gramEnd"/>
      <w:r>
        <w:rPr>
          <w:sz w:val="28"/>
          <w:szCs w:val="28"/>
        </w:rPr>
        <w:t>;</w:t>
      </w:r>
    </w:p>
    <w:p w:rsidR="00C4116D" w:rsidRDefault="00511C63">
      <w:pPr>
        <w:spacing w:line="480" w:lineRule="auto"/>
        <w:rPr>
          <w:sz w:val="28"/>
          <w:szCs w:val="28"/>
        </w:rPr>
      </w:pPr>
      <w:r>
        <w:rPr>
          <w:sz w:val="28"/>
          <w:szCs w:val="28"/>
        </w:rPr>
        <w:t xml:space="preserve">            </w:t>
      </w:r>
      <w:proofErr w:type="spellStart"/>
      <w:r>
        <w:rPr>
          <w:sz w:val="28"/>
          <w:szCs w:val="28"/>
        </w:rPr>
        <w:t>KeyGenerator</w:t>
      </w:r>
      <w:proofErr w:type="spellEnd"/>
      <w:r>
        <w:rPr>
          <w:sz w:val="28"/>
          <w:szCs w:val="28"/>
        </w:rPr>
        <w:t xml:space="preserve"> </w:t>
      </w:r>
      <w:proofErr w:type="spellStart"/>
      <w:r>
        <w:rPr>
          <w:sz w:val="28"/>
          <w:szCs w:val="28"/>
        </w:rPr>
        <w:t>keyGen</w:t>
      </w:r>
      <w:proofErr w:type="spellEnd"/>
      <w:r>
        <w:rPr>
          <w:sz w:val="28"/>
          <w:szCs w:val="28"/>
        </w:rPr>
        <w:t xml:space="preserve"> = </w:t>
      </w:r>
      <w:proofErr w:type="spellStart"/>
      <w:proofErr w:type="gramStart"/>
      <w:r>
        <w:rPr>
          <w:sz w:val="28"/>
          <w:szCs w:val="28"/>
        </w:rPr>
        <w:t>KeyGenerator.getInstance</w:t>
      </w:r>
      <w:proofErr w:type="spellEnd"/>
      <w:r>
        <w:rPr>
          <w:sz w:val="28"/>
          <w:szCs w:val="28"/>
        </w:rPr>
        <w:t>(</w:t>
      </w:r>
      <w:proofErr w:type="gramEnd"/>
      <w:r>
        <w:rPr>
          <w:sz w:val="28"/>
          <w:szCs w:val="28"/>
        </w:rPr>
        <w:t>"AES");</w:t>
      </w:r>
    </w:p>
    <w:p w:rsidR="00C4116D" w:rsidRDefault="00511C63">
      <w:pPr>
        <w:spacing w:line="480" w:lineRule="auto"/>
        <w:rPr>
          <w:sz w:val="28"/>
          <w:szCs w:val="28"/>
        </w:rPr>
      </w:pPr>
      <w:r>
        <w:rPr>
          <w:sz w:val="28"/>
          <w:szCs w:val="28"/>
        </w:rPr>
        <w:t xml:space="preserve">            </w:t>
      </w:r>
      <w:proofErr w:type="spellStart"/>
      <w:proofErr w:type="gramStart"/>
      <w:r>
        <w:rPr>
          <w:sz w:val="28"/>
          <w:szCs w:val="28"/>
        </w:rPr>
        <w:t>keyGen.init</w:t>
      </w:r>
      <w:proofErr w:type="spellEnd"/>
      <w:r>
        <w:rPr>
          <w:sz w:val="28"/>
          <w:szCs w:val="28"/>
        </w:rPr>
        <w:t>(</w:t>
      </w:r>
      <w:proofErr w:type="gramEnd"/>
      <w:r>
        <w:rPr>
          <w:sz w:val="28"/>
          <w:szCs w:val="28"/>
        </w:rPr>
        <w:t>1</w:t>
      </w:r>
      <w:r>
        <w:rPr>
          <w:sz w:val="28"/>
          <w:szCs w:val="28"/>
        </w:rPr>
        <w:t>28);</w:t>
      </w:r>
    </w:p>
    <w:p w:rsidR="00C4116D" w:rsidRDefault="00511C63">
      <w:pPr>
        <w:spacing w:line="480" w:lineRule="auto"/>
        <w:rPr>
          <w:sz w:val="28"/>
          <w:szCs w:val="28"/>
        </w:rPr>
      </w:pPr>
      <w:r>
        <w:rPr>
          <w:sz w:val="28"/>
          <w:szCs w:val="28"/>
        </w:rPr>
        <w:t xml:space="preserve">            </w:t>
      </w:r>
      <w:proofErr w:type="spellStart"/>
      <w:r>
        <w:rPr>
          <w:sz w:val="28"/>
          <w:szCs w:val="28"/>
        </w:rPr>
        <w:t>SecretKey</w:t>
      </w:r>
      <w:proofErr w:type="spellEnd"/>
      <w:r>
        <w:rPr>
          <w:sz w:val="28"/>
          <w:szCs w:val="28"/>
        </w:rPr>
        <w:t xml:space="preserve"> </w:t>
      </w:r>
      <w:proofErr w:type="spellStart"/>
      <w:r>
        <w:rPr>
          <w:sz w:val="28"/>
          <w:szCs w:val="28"/>
        </w:rPr>
        <w:t>secretKey</w:t>
      </w:r>
      <w:proofErr w:type="spellEnd"/>
      <w:r>
        <w:rPr>
          <w:sz w:val="28"/>
          <w:szCs w:val="28"/>
        </w:rPr>
        <w:t xml:space="preserve"> = </w:t>
      </w:r>
      <w:proofErr w:type="spellStart"/>
      <w:proofErr w:type="gramStart"/>
      <w:r>
        <w:rPr>
          <w:sz w:val="28"/>
          <w:szCs w:val="28"/>
        </w:rPr>
        <w:t>keyGen.generateKey</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Cipher </w:t>
      </w:r>
      <w:proofErr w:type="spellStart"/>
      <w:r>
        <w:rPr>
          <w:sz w:val="28"/>
          <w:szCs w:val="28"/>
        </w:rPr>
        <w:t>aesCipher</w:t>
      </w:r>
      <w:proofErr w:type="spellEnd"/>
      <w:r>
        <w:rPr>
          <w:sz w:val="28"/>
          <w:szCs w:val="28"/>
        </w:rPr>
        <w:t>=null;</w:t>
      </w: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aesCipher</w:t>
      </w:r>
      <w:proofErr w:type="spellEnd"/>
      <w:proofErr w:type="gramEnd"/>
      <w:r>
        <w:rPr>
          <w:sz w:val="28"/>
          <w:szCs w:val="28"/>
        </w:rPr>
        <w:t xml:space="preserve"> = </w:t>
      </w:r>
      <w:proofErr w:type="spellStart"/>
      <w:r>
        <w:rPr>
          <w:sz w:val="28"/>
          <w:szCs w:val="28"/>
        </w:rPr>
        <w:t>Cipher.getInstance</w:t>
      </w:r>
      <w:proofErr w:type="spellEnd"/>
      <w:r>
        <w:rPr>
          <w:sz w:val="28"/>
          <w:szCs w:val="28"/>
        </w:rPr>
        <w:t>("AES");</w:t>
      </w:r>
    </w:p>
    <w:p w:rsidR="00C4116D" w:rsidRDefault="00511C63">
      <w:pPr>
        <w:spacing w:line="480" w:lineRule="auto"/>
        <w:rPr>
          <w:sz w:val="28"/>
          <w:szCs w:val="28"/>
        </w:rPr>
      </w:pPr>
      <w:r>
        <w:rPr>
          <w:sz w:val="28"/>
          <w:szCs w:val="28"/>
        </w:rPr>
        <w:t xml:space="preserve">            } catch (</w:t>
      </w:r>
      <w:proofErr w:type="spellStart"/>
      <w:r>
        <w:rPr>
          <w:sz w:val="28"/>
          <w:szCs w:val="28"/>
        </w:rPr>
        <w:t>NoSuchPaddingException</w:t>
      </w:r>
      <w:proofErr w:type="spellEnd"/>
      <w:r>
        <w:rPr>
          <w:sz w:val="28"/>
          <w:szCs w:val="28"/>
        </w:rPr>
        <w:t xml:space="preserve"> ex) {</w:t>
      </w:r>
    </w:p>
    <w:p w:rsidR="00C4116D" w:rsidRDefault="00511C63">
      <w:pPr>
        <w:spacing w:line="480" w:lineRule="auto"/>
        <w:rPr>
          <w:sz w:val="28"/>
          <w:szCs w:val="28"/>
        </w:rPr>
      </w:pPr>
      <w:r>
        <w:rPr>
          <w:sz w:val="28"/>
          <w:szCs w:val="28"/>
        </w:rPr>
        <w:lastRenderedPageBreak/>
        <w:t xml:space="preserve">                </w:t>
      </w:r>
      <w:proofErr w:type="spellStart"/>
      <w:proofErr w:type="gramStart"/>
      <w:r>
        <w:rPr>
          <w:sz w:val="28"/>
          <w:szCs w:val="28"/>
        </w:rPr>
        <w:t>Logger.getLogger</w:t>
      </w:r>
      <w:proofErr w:type="spellEnd"/>
      <w:r>
        <w:rPr>
          <w:sz w:val="28"/>
          <w:szCs w:val="28"/>
        </w:rPr>
        <w:t>(</w:t>
      </w:r>
      <w:proofErr w:type="spellStart"/>
      <w:proofErr w:type="gramEnd"/>
      <w:r>
        <w:rPr>
          <w:sz w:val="28"/>
          <w:szCs w:val="28"/>
        </w:rPr>
        <w:t>Encr</w:t>
      </w:r>
      <w:r>
        <w:rPr>
          <w:sz w:val="28"/>
          <w:szCs w:val="28"/>
        </w:rPr>
        <w:t>yption.class.getName</w:t>
      </w:r>
      <w:proofErr w:type="spellEnd"/>
      <w:r>
        <w:rPr>
          <w:sz w:val="28"/>
          <w:szCs w:val="28"/>
        </w:rPr>
        <w:t>()).log(</w:t>
      </w:r>
      <w:proofErr w:type="spellStart"/>
      <w:r>
        <w:rPr>
          <w:sz w:val="28"/>
          <w:szCs w:val="28"/>
        </w:rPr>
        <w:t>Level.SEVERE</w:t>
      </w:r>
      <w:proofErr w:type="spellEnd"/>
      <w:r>
        <w:rPr>
          <w:sz w:val="28"/>
          <w:szCs w:val="28"/>
        </w:rPr>
        <w:t>, null, ex);</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aesCipher.init</w:t>
      </w:r>
      <w:proofErr w:type="spellEnd"/>
      <w:r>
        <w:rPr>
          <w:sz w:val="28"/>
          <w:szCs w:val="28"/>
        </w:rPr>
        <w:t>(</w:t>
      </w:r>
      <w:proofErr w:type="spellStart"/>
      <w:proofErr w:type="gramEnd"/>
      <w:r>
        <w:rPr>
          <w:sz w:val="28"/>
          <w:szCs w:val="28"/>
        </w:rPr>
        <w:t>Cipher.ENCRYPT_MODE,secretKey</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xml:space="preserve">] </w:t>
      </w:r>
      <w:proofErr w:type="spellStart"/>
      <w:r>
        <w:rPr>
          <w:sz w:val="28"/>
          <w:szCs w:val="28"/>
        </w:rPr>
        <w:t>byteDataToEncrypt</w:t>
      </w:r>
      <w:proofErr w:type="spellEnd"/>
      <w:r>
        <w:rPr>
          <w:sz w:val="28"/>
          <w:szCs w:val="28"/>
        </w:rPr>
        <w:t xml:space="preserve"> = </w:t>
      </w:r>
      <w:proofErr w:type="spellStart"/>
      <w:r>
        <w:rPr>
          <w:sz w:val="28"/>
          <w:szCs w:val="28"/>
        </w:rPr>
        <w:t>plainData.getBytes</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xml:space="preserve">] </w:t>
      </w:r>
      <w:proofErr w:type="spellStart"/>
      <w:r>
        <w:rPr>
          <w:sz w:val="28"/>
          <w:szCs w:val="28"/>
        </w:rPr>
        <w:t>byteCipherText</w:t>
      </w:r>
      <w:proofErr w:type="spellEnd"/>
      <w:r>
        <w:rPr>
          <w:sz w:val="28"/>
          <w:szCs w:val="28"/>
        </w:rPr>
        <w:t xml:space="preserve"> = </w:t>
      </w:r>
      <w:proofErr w:type="spellStart"/>
      <w:r>
        <w:rPr>
          <w:sz w:val="28"/>
          <w:szCs w:val="28"/>
        </w:rPr>
        <w:t>aesCipher.doFinal</w:t>
      </w:r>
      <w:proofErr w:type="spellEnd"/>
      <w:r>
        <w:rPr>
          <w:sz w:val="28"/>
          <w:szCs w:val="28"/>
        </w:rPr>
        <w:t>(</w:t>
      </w:r>
      <w:proofErr w:type="spellStart"/>
      <w:r>
        <w:rPr>
          <w:sz w:val="28"/>
          <w:szCs w:val="28"/>
        </w:rPr>
        <w:t>byteDataToEncry</w:t>
      </w:r>
      <w:r>
        <w:rPr>
          <w:sz w:val="28"/>
          <w:szCs w:val="28"/>
        </w:rPr>
        <w:t>pt</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r>
        <w:rPr>
          <w:sz w:val="28"/>
          <w:szCs w:val="28"/>
        </w:rPr>
        <w:t>Encry</w:t>
      </w:r>
      <w:proofErr w:type="spellEnd"/>
      <w:r>
        <w:rPr>
          <w:sz w:val="28"/>
          <w:szCs w:val="28"/>
        </w:rPr>
        <w:t xml:space="preserve"> = new </w:t>
      </w:r>
      <w:proofErr w:type="gramStart"/>
      <w:r>
        <w:rPr>
          <w:sz w:val="28"/>
          <w:szCs w:val="28"/>
        </w:rPr>
        <w:t>BASE64Encoder(</w:t>
      </w:r>
      <w:proofErr w:type="gramEnd"/>
      <w:r>
        <w:rPr>
          <w:sz w:val="28"/>
          <w:szCs w:val="28"/>
        </w:rPr>
        <w:t>).encode(</w:t>
      </w:r>
      <w:proofErr w:type="spellStart"/>
      <w:r>
        <w:rPr>
          <w:sz w:val="28"/>
          <w:szCs w:val="28"/>
        </w:rPr>
        <w:t>byteCipherText</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w:t>
      </w:r>
      <w:proofErr w:type="gramStart"/>
      <w:r>
        <w:rPr>
          <w:sz w:val="28"/>
          <w:szCs w:val="28"/>
        </w:rPr>
        <w:t>aesCipher.init(</w:t>
      </w:r>
      <w:proofErr w:type="gramEnd"/>
      <w:r>
        <w:rPr>
          <w:sz w:val="28"/>
          <w:szCs w:val="28"/>
        </w:rPr>
        <w:t>Cipher.DECRYPT_MODE,secretKey,aesCipher.getParameters());</w:t>
      </w:r>
    </w:p>
    <w:p w:rsidR="00C4116D" w:rsidRDefault="00511C63">
      <w:pPr>
        <w:spacing w:line="480" w:lineRule="auto"/>
        <w:rPr>
          <w:sz w:val="28"/>
          <w:szCs w:val="28"/>
        </w:rPr>
      </w:pPr>
      <w:r>
        <w:rPr>
          <w:sz w:val="28"/>
          <w:szCs w:val="28"/>
        </w:rPr>
        <w:t xml:space="preserve">                    } catch (</w:t>
      </w:r>
      <w:proofErr w:type="spellStart"/>
      <w:r>
        <w:rPr>
          <w:sz w:val="28"/>
          <w:szCs w:val="28"/>
        </w:rPr>
        <w:t>InvalidAlgorithmParameterException</w:t>
      </w:r>
      <w:proofErr w:type="spellEnd"/>
      <w:r>
        <w:rPr>
          <w:sz w:val="28"/>
          <w:szCs w:val="28"/>
        </w:rPr>
        <w:t xml:space="preserve"> ex)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xml:space="preserve">] </w:t>
      </w:r>
      <w:proofErr w:type="spellStart"/>
      <w:r>
        <w:rPr>
          <w:sz w:val="28"/>
          <w:szCs w:val="28"/>
        </w:rPr>
        <w:t>byteDecryptedText</w:t>
      </w:r>
      <w:proofErr w:type="spellEnd"/>
      <w:r>
        <w:rPr>
          <w:sz w:val="28"/>
          <w:szCs w:val="28"/>
        </w:rPr>
        <w:t xml:space="preserve"> = </w:t>
      </w:r>
      <w:proofErr w:type="spellStart"/>
      <w:r>
        <w:rPr>
          <w:sz w:val="28"/>
          <w:szCs w:val="28"/>
        </w:rPr>
        <w:t>aesCipher.doFinal</w:t>
      </w:r>
      <w:proofErr w:type="spellEnd"/>
      <w:r>
        <w:rPr>
          <w:sz w:val="28"/>
          <w:szCs w:val="28"/>
        </w:rPr>
        <w:t>(</w:t>
      </w:r>
      <w:proofErr w:type="spellStart"/>
      <w:r>
        <w:rPr>
          <w:sz w:val="28"/>
          <w:szCs w:val="28"/>
        </w:rPr>
        <w:t>byteCipherText</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decryptedText</w:t>
      </w:r>
      <w:proofErr w:type="spellEnd"/>
      <w:proofErr w:type="gramEnd"/>
      <w:r>
        <w:rPr>
          <w:sz w:val="28"/>
          <w:szCs w:val="28"/>
        </w:rPr>
        <w:t xml:space="preserve"> = new String(</w:t>
      </w:r>
      <w:proofErr w:type="spellStart"/>
      <w:r>
        <w:rPr>
          <w:sz w:val="28"/>
          <w:szCs w:val="28"/>
        </w:rPr>
        <w:t>byteDecryptedText</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gramEnd"/>
      <w:r>
        <w:rPr>
          <w:sz w:val="28"/>
          <w:szCs w:val="28"/>
        </w:rPr>
        <w:t>"\n Plain Data : "+</w:t>
      </w:r>
      <w:proofErr w:type="spellStart"/>
      <w:r>
        <w:rPr>
          <w:sz w:val="28"/>
          <w:szCs w:val="28"/>
        </w:rPr>
        <w:t>plainData</w:t>
      </w:r>
      <w:proofErr w:type="spellEnd"/>
      <w:r>
        <w:rPr>
          <w:sz w:val="28"/>
          <w:szCs w:val="28"/>
        </w:rPr>
        <w:t>+" \n Cipher Data : "+</w:t>
      </w:r>
      <w:proofErr w:type="spellStart"/>
      <w:r>
        <w:rPr>
          <w:sz w:val="28"/>
          <w:szCs w:val="28"/>
        </w:rPr>
        <w:t>Encry</w:t>
      </w:r>
      <w:proofErr w:type="spellEnd"/>
      <w:r>
        <w:rPr>
          <w:sz w:val="28"/>
          <w:szCs w:val="28"/>
        </w:rPr>
        <w:t>+" \n Decrypted Data : "+</w:t>
      </w:r>
      <w:proofErr w:type="spellStart"/>
      <w:r>
        <w:rPr>
          <w:sz w:val="28"/>
          <w:szCs w:val="28"/>
        </w:rPr>
        <w:t>decryptedText</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catch (</w:t>
      </w:r>
      <w:proofErr w:type="spellStart"/>
      <w:r>
        <w:rPr>
          <w:sz w:val="28"/>
          <w:szCs w:val="28"/>
        </w:rPr>
        <w:t>NoSuchAlgorithmException</w:t>
      </w:r>
      <w:proofErr w:type="spellEnd"/>
      <w:r>
        <w:rPr>
          <w:sz w:val="28"/>
          <w:szCs w:val="28"/>
        </w:rPr>
        <w:t xml:space="preserve"> ex) {</w:t>
      </w:r>
    </w:p>
    <w:p w:rsidR="00C4116D" w:rsidRDefault="00511C63">
      <w:pPr>
        <w:spacing w:line="480" w:lineRule="auto"/>
        <w:rPr>
          <w:sz w:val="28"/>
          <w:szCs w:val="28"/>
        </w:rPr>
      </w:pPr>
      <w:r>
        <w:rPr>
          <w:sz w:val="28"/>
          <w:szCs w:val="28"/>
        </w:rPr>
        <w:lastRenderedPageBreak/>
        <w:t xml:space="preserve">            </w:t>
      </w:r>
      <w:proofErr w:type="spellStart"/>
      <w:proofErr w:type="gramStart"/>
      <w:r>
        <w:rPr>
          <w:sz w:val="28"/>
          <w:szCs w:val="28"/>
        </w:rPr>
        <w:t>Logger.getLogger</w:t>
      </w:r>
      <w:proofErr w:type="spellEnd"/>
      <w:r>
        <w:rPr>
          <w:sz w:val="28"/>
          <w:szCs w:val="28"/>
        </w:rPr>
        <w:t>(</w:t>
      </w:r>
      <w:proofErr w:type="spellStart"/>
      <w:proofErr w:type="gramEnd"/>
      <w:r>
        <w:rPr>
          <w:sz w:val="28"/>
          <w:szCs w:val="28"/>
        </w:rPr>
        <w:t>Encryption.class.getName</w:t>
      </w:r>
      <w:proofErr w:type="spellEnd"/>
      <w:r>
        <w:rPr>
          <w:sz w:val="28"/>
          <w:szCs w:val="28"/>
        </w:rPr>
        <w:t>()).log(</w:t>
      </w:r>
      <w:proofErr w:type="spellStart"/>
      <w:r>
        <w:rPr>
          <w:sz w:val="28"/>
          <w:szCs w:val="28"/>
        </w:rPr>
        <w:t>Level.SE</w:t>
      </w:r>
      <w:r>
        <w:rPr>
          <w:sz w:val="28"/>
          <w:szCs w:val="28"/>
        </w:rPr>
        <w:t>VERE</w:t>
      </w:r>
      <w:proofErr w:type="spellEnd"/>
      <w:r>
        <w:rPr>
          <w:sz w:val="28"/>
          <w:szCs w:val="28"/>
        </w:rPr>
        <w:t>, null, ex);</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Encry</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w:t>
      </w:r>
    </w:p>
    <w:p w:rsidR="00C4116D" w:rsidRDefault="00C4116D">
      <w:pPr>
        <w:spacing w:line="480" w:lineRule="auto"/>
        <w:rPr>
          <w:sz w:val="28"/>
          <w:szCs w:val="28"/>
        </w:rPr>
      </w:pPr>
    </w:p>
    <w:p w:rsidR="00C4116D" w:rsidRDefault="00511C63">
      <w:pPr>
        <w:spacing w:line="480" w:lineRule="auto"/>
        <w:rPr>
          <w:b/>
          <w:sz w:val="28"/>
          <w:szCs w:val="28"/>
        </w:rPr>
      </w:pPr>
      <w:r>
        <w:rPr>
          <w:b/>
          <w:sz w:val="28"/>
          <w:szCs w:val="28"/>
        </w:rPr>
        <w:t>File Upload:</w:t>
      </w:r>
    </w:p>
    <w:p w:rsidR="00C4116D" w:rsidRDefault="00C4116D">
      <w:pPr>
        <w:spacing w:line="480" w:lineRule="auto"/>
        <w:rPr>
          <w:b/>
          <w:sz w:val="28"/>
          <w:szCs w:val="28"/>
        </w:rPr>
      </w:pP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java.io.File</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java.io.FileInputStream</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java.io.FileOutputStream</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java.io.IOException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java.io.InputStream</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java.io.PrintWriter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java.sql.Connection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java.sql.DriverManager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java.sql.PreparedStatement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java.sql.ResultSet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java.sql.SQLException</w:t>
      </w:r>
      <w:proofErr w:type="spellEnd"/>
      <w:r>
        <w:rPr>
          <w:sz w:val="28"/>
          <w:szCs w:val="28"/>
        </w:rPr>
        <w:t>;</w:t>
      </w:r>
    </w:p>
    <w:p w:rsidR="00C4116D" w:rsidRDefault="00511C63">
      <w:pPr>
        <w:spacing w:line="480" w:lineRule="auto"/>
        <w:rPr>
          <w:sz w:val="28"/>
          <w:szCs w:val="28"/>
        </w:rPr>
      </w:pPr>
      <w:proofErr w:type="gramStart"/>
      <w:r>
        <w:rPr>
          <w:sz w:val="28"/>
          <w:szCs w:val="28"/>
        </w:rPr>
        <w:lastRenderedPageBreak/>
        <w:t>import</w:t>
      </w:r>
      <w:proofErr w:type="gramEnd"/>
      <w:r>
        <w:rPr>
          <w:sz w:val="28"/>
          <w:szCs w:val="28"/>
        </w:rPr>
        <w:t xml:space="preserve"> </w:t>
      </w:r>
      <w:proofErr w:type="spellStart"/>
      <w:r>
        <w:rPr>
          <w:sz w:val="28"/>
          <w:szCs w:val="28"/>
        </w:rPr>
        <w:t>java.util.List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java.util.Random</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javax.crypto.Cipher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javax.crypto.SecretKey</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javax.crypto.SecretKeyFactory</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javax.crypto.spec.PBEKeySpec</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javax.crypto.spec.PBEParameterSpec</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javax.servlet.ServletException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javax.servlet.annotation.MultipartConfig</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javax.servlet.annotation.WebServlet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javax.servlet.http.HttpServletRequest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javax.servlet.http.HttpServletResponse</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javax.servlet.http.HttpSession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javax.servlet.http.Part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org.apache.commons.fileupload.FileItem</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org.a</w:t>
      </w:r>
      <w:r>
        <w:rPr>
          <w:sz w:val="28"/>
          <w:szCs w:val="28"/>
        </w:rPr>
        <w:t>pache.commons.fileupload.disk.DiskFileItemFactory</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org.apache.commons.fileupload.servlet.ServletFileUpload</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connection.DatabaseConnection</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proofErr w:type="gramStart"/>
      <w:r>
        <w:rPr>
          <w:sz w:val="28"/>
          <w:szCs w:val="28"/>
        </w:rPr>
        <w:t>@</w:t>
      </w:r>
      <w:proofErr w:type="spellStart"/>
      <w:r>
        <w:rPr>
          <w:sz w:val="28"/>
          <w:szCs w:val="28"/>
        </w:rPr>
        <w:t>WebServlet</w:t>
      </w:r>
      <w:proofErr w:type="spellEnd"/>
      <w:r>
        <w:rPr>
          <w:sz w:val="28"/>
          <w:szCs w:val="28"/>
        </w:rPr>
        <w:t>(</w:t>
      </w:r>
      <w:proofErr w:type="gramEnd"/>
      <w:r>
        <w:rPr>
          <w:sz w:val="28"/>
          <w:szCs w:val="28"/>
        </w:rPr>
        <w:t>"/</w:t>
      </w:r>
      <w:proofErr w:type="spellStart"/>
      <w:r>
        <w:rPr>
          <w:sz w:val="28"/>
          <w:szCs w:val="28"/>
        </w:rPr>
        <w:t>FileUpload</w:t>
      </w:r>
      <w:proofErr w:type="spellEnd"/>
      <w:r>
        <w:rPr>
          <w:sz w:val="28"/>
          <w:szCs w:val="28"/>
        </w:rPr>
        <w:t>")</w:t>
      </w:r>
    </w:p>
    <w:p w:rsidR="00C4116D" w:rsidRDefault="00511C63">
      <w:pPr>
        <w:spacing w:line="480" w:lineRule="auto"/>
        <w:rPr>
          <w:sz w:val="28"/>
          <w:szCs w:val="28"/>
        </w:rPr>
      </w:pPr>
      <w:proofErr w:type="gramStart"/>
      <w:r>
        <w:rPr>
          <w:sz w:val="28"/>
          <w:szCs w:val="28"/>
        </w:rPr>
        <w:lastRenderedPageBreak/>
        <w:t>@</w:t>
      </w:r>
      <w:proofErr w:type="spellStart"/>
      <w:r>
        <w:rPr>
          <w:sz w:val="28"/>
          <w:szCs w:val="28"/>
        </w:rPr>
        <w:t>MultipartConfig</w:t>
      </w:r>
      <w:proofErr w:type="spellEnd"/>
      <w:r>
        <w:rPr>
          <w:sz w:val="28"/>
          <w:szCs w:val="28"/>
        </w:rPr>
        <w:t>(</w:t>
      </w:r>
      <w:proofErr w:type="spellStart"/>
      <w:proofErr w:type="gramEnd"/>
      <w:r>
        <w:rPr>
          <w:sz w:val="28"/>
          <w:szCs w:val="28"/>
        </w:rPr>
        <w:t>maxFileSize</w:t>
      </w:r>
      <w:proofErr w:type="spellEnd"/>
      <w:r>
        <w:rPr>
          <w:sz w:val="28"/>
          <w:szCs w:val="28"/>
        </w:rPr>
        <w:t xml:space="preserve"> = 16177215)    // upload file's size up to 16M</w:t>
      </w:r>
      <w:r>
        <w:rPr>
          <w:sz w:val="28"/>
          <w:szCs w:val="28"/>
        </w:rPr>
        <w:t>B</w:t>
      </w:r>
    </w:p>
    <w:p w:rsidR="00C4116D" w:rsidRDefault="00511C63">
      <w:pPr>
        <w:spacing w:line="480" w:lineRule="auto"/>
        <w:rPr>
          <w:sz w:val="28"/>
          <w:szCs w:val="28"/>
        </w:rPr>
      </w:pPr>
      <w:proofErr w:type="gramStart"/>
      <w:r>
        <w:rPr>
          <w:sz w:val="28"/>
          <w:szCs w:val="28"/>
        </w:rPr>
        <w:t>public</w:t>
      </w:r>
      <w:proofErr w:type="gramEnd"/>
      <w:r>
        <w:rPr>
          <w:sz w:val="28"/>
          <w:szCs w:val="28"/>
        </w:rPr>
        <w:t xml:space="preserve"> class </w:t>
      </w:r>
      <w:proofErr w:type="spellStart"/>
      <w:r>
        <w:rPr>
          <w:sz w:val="28"/>
          <w:szCs w:val="28"/>
        </w:rPr>
        <w:t>FileUpload</w:t>
      </w:r>
      <w:proofErr w:type="spellEnd"/>
      <w:r>
        <w:rPr>
          <w:sz w:val="28"/>
          <w:szCs w:val="28"/>
        </w:rPr>
        <w:t xml:space="preserve"> extends </w:t>
      </w:r>
      <w:proofErr w:type="spellStart"/>
      <w:r>
        <w:rPr>
          <w:sz w:val="28"/>
          <w:szCs w:val="28"/>
        </w:rPr>
        <w:t>HttpServlet</w:t>
      </w:r>
      <w:proofErr w:type="spellEnd"/>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static final long </w:t>
      </w:r>
      <w:proofErr w:type="spellStart"/>
      <w:r>
        <w:rPr>
          <w:sz w:val="28"/>
          <w:szCs w:val="28"/>
        </w:rPr>
        <w:t>serialVersionUID</w:t>
      </w:r>
      <w:proofErr w:type="spellEnd"/>
      <w:r>
        <w:rPr>
          <w:sz w:val="28"/>
          <w:szCs w:val="28"/>
        </w:rPr>
        <w:t xml:space="preserve"> = 1L;</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static final String UPLOAD_DIRECTORY = "upload";</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static final </w:t>
      </w:r>
      <w:proofErr w:type="spellStart"/>
      <w:r>
        <w:rPr>
          <w:sz w:val="28"/>
          <w:szCs w:val="28"/>
        </w:rPr>
        <w:t>int</w:t>
      </w:r>
      <w:proofErr w:type="spellEnd"/>
      <w:r>
        <w:rPr>
          <w:sz w:val="28"/>
          <w:szCs w:val="28"/>
        </w:rPr>
        <w:t xml:space="preserve"> MEMORY_THRESHOLD = 1024 * 1024 * 3;  // 3MB</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static f</w:t>
      </w:r>
      <w:r>
        <w:rPr>
          <w:sz w:val="28"/>
          <w:szCs w:val="28"/>
        </w:rPr>
        <w:t xml:space="preserve">inal </w:t>
      </w:r>
      <w:proofErr w:type="spellStart"/>
      <w:r>
        <w:rPr>
          <w:sz w:val="28"/>
          <w:szCs w:val="28"/>
        </w:rPr>
        <w:t>int</w:t>
      </w:r>
      <w:proofErr w:type="spellEnd"/>
      <w:r>
        <w:rPr>
          <w:sz w:val="28"/>
          <w:szCs w:val="28"/>
        </w:rPr>
        <w:t xml:space="preserve"> MAX_FILE_SIZE = 1024 * 1024 * 40; // 40MB</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static final </w:t>
      </w:r>
      <w:proofErr w:type="spellStart"/>
      <w:r>
        <w:rPr>
          <w:sz w:val="28"/>
          <w:szCs w:val="28"/>
        </w:rPr>
        <w:t>int</w:t>
      </w:r>
      <w:proofErr w:type="spellEnd"/>
      <w:r>
        <w:rPr>
          <w:sz w:val="28"/>
          <w:szCs w:val="28"/>
        </w:rPr>
        <w:t xml:space="preserve"> MAX_REQUEST_SIZE = 1024 * 1024 * 50; // 50MB</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String </w:t>
      </w:r>
      <w:proofErr w:type="spellStart"/>
      <w:r>
        <w:rPr>
          <w:sz w:val="28"/>
          <w:szCs w:val="28"/>
        </w:rPr>
        <w:t>dbURL</w:t>
      </w:r>
      <w:proofErr w:type="spellEnd"/>
      <w:r>
        <w:rPr>
          <w:sz w:val="28"/>
          <w:szCs w:val="28"/>
        </w:rPr>
        <w:t xml:space="preserve"> = "</w:t>
      </w:r>
      <w:proofErr w:type="spellStart"/>
      <w:r>
        <w:rPr>
          <w:sz w:val="28"/>
          <w:szCs w:val="28"/>
        </w:rPr>
        <w:t>jdbc:mysql</w:t>
      </w:r>
      <w:proofErr w:type="spellEnd"/>
      <w:r>
        <w:rPr>
          <w:sz w:val="28"/>
          <w:szCs w:val="28"/>
        </w:rPr>
        <w:t>://localhost:3306/tees";</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String </w:t>
      </w:r>
      <w:proofErr w:type="spellStart"/>
      <w:r>
        <w:rPr>
          <w:sz w:val="28"/>
          <w:szCs w:val="28"/>
        </w:rPr>
        <w:t>dbUser</w:t>
      </w:r>
      <w:proofErr w:type="spellEnd"/>
      <w:r>
        <w:rPr>
          <w:sz w:val="28"/>
          <w:szCs w:val="28"/>
        </w:rPr>
        <w:t xml:space="preserve"> = "root";</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String </w:t>
      </w:r>
      <w:proofErr w:type="spellStart"/>
      <w:r>
        <w:rPr>
          <w:sz w:val="28"/>
          <w:szCs w:val="28"/>
        </w:rPr>
        <w:t>dbPass</w:t>
      </w:r>
      <w:proofErr w:type="spellEnd"/>
      <w:r>
        <w:rPr>
          <w:sz w:val="28"/>
          <w:szCs w:val="28"/>
        </w:rPr>
        <w:t xml:space="preserve"> = "adm</w:t>
      </w:r>
      <w:r>
        <w:rPr>
          <w:sz w:val="28"/>
          <w:szCs w:val="28"/>
        </w:rPr>
        <w:t>in";</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String message;</w:t>
      </w: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Object conn;</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w:t>
      </w:r>
      <w:proofErr w:type="spellStart"/>
      <w:r>
        <w:rPr>
          <w:sz w:val="28"/>
          <w:szCs w:val="28"/>
        </w:rPr>
        <w:t>doPost</w:t>
      </w:r>
      <w:proofErr w:type="spellEnd"/>
      <w:r>
        <w:rPr>
          <w:sz w:val="28"/>
          <w:szCs w:val="28"/>
        </w:rPr>
        <w:t>(</w:t>
      </w:r>
      <w:proofErr w:type="spellStart"/>
      <w:r>
        <w:rPr>
          <w:sz w:val="28"/>
          <w:szCs w:val="28"/>
        </w:rPr>
        <w:t>HttpServletRequest</w:t>
      </w:r>
      <w:proofErr w:type="spellEnd"/>
      <w:r>
        <w:rPr>
          <w:sz w:val="28"/>
          <w:szCs w:val="28"/>
        </w:rPr>
        <w:t xml:space="preserve"> request,</w:t>
      </w:r>
    </w:p>
    <w:p w:rsidR="00C4116D" w:rsidRDefault="00511C63">
      <w:pPr>
        <w:spacing w:line="480" w:lineRule="auto"/>
        <w:rPr>
          <w:sz w:val="28"/>
          <w:szCs w:val="28"/>
        </w:rPr>
      </w:pPr>
      <w:r>
        <w:rPr>
          <w:sz w:val="28"/>
          <w:szCs w:val="28"/>
        </w:rPr>
        <w:t xml:space="preserve">            </w:t>
      </w:r>
      <w:proofErr w:type="spellStart"/>
      <w:r>
        <w:rPr>
          <w:sz w:val="28"/>
          <w:szCs w:val="28"/>
        </w:rPr>
        <w:t>HttpServletResponse</w:t>
      </w:r>
      <w:proofErr w:type="spellEnd"/>
      <w:r>
        <w:rPr>
          <w:sz w:val="28"/>
          <w:szCs w:val="28"/>
        </w:rPr>
        <w:t xml:space="preserve"> response) throws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String username1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userName</w:t>
      </w:r>
      <w:proofErr w:type="spellEnd"/>
      <w:r>
        <w:rPr>
          <w:sz w:val="28"/>
          <w:szCs w:val="28"/>
        </w:rPr>
        <w:t>");</w:t>
      </w:r>
    </w:p>
    <w:p w:rsidR="00C4116D" w:rsidRDefault="00511C63">
      <w:pPr>
        <w:spacing w:line="480" w:lineRule="auto"/>
        <w:rPr>
          <w:sz w:val="28"/>
          <w:szCs w:val="28"/>
        </w:rPr>
      </w:pPr>
      <w:r>
        <w:rPr>
          <w:sz w:val="28"/>
          <w:szCs w:val="28"/>
        </w:rPr>
        <w:t xml:space="preserve">        String date1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startdate</w:t>
      </w:r>
      <w:proofErr w:type="spellEnd"/>
      <w:r>
        <w:rPr>
          <w:sz w:val="28"/>
          <w:szCs w:val="28"/>
        </w:rPr>
        <w:t>");</w:t>
      </w:r>
    </w:p>
    <w:p w:rsidR="00C4116D" w:rsidRDefault="00511C63">
      <w:pPr>
        <w:spacing w:line="480" w:lineRule="auto"/>
        <w:rPr>
          <w:sz w:val="28"/>
          <w:szCs w:val="28"/>
        </w:rPr>
      </w:pPr>
      <w:r>
        <w:rPr>
          <w:sz w:val="28"/>
          <w:szCs w:val="28"/>
        </w:rPr>
        <w:lastRenderedPageBreak/>
        <w:t xml:space="preserve">        String key1 = </w:t>
      </w:r>
      <w:proofErr w:type="spellStart"/>
      <w:proofErr w:type="gramStart"/>
      <w:r>
        <w:rPr>
          <w:sz w:val="28"/>
          <w:szCs w:val="28"/>
        </w:rPr>
        <w:t>request.getParameter</w:t>
      </w:r>
      <w:proofErr w:type="spellEnd"/>
      <w:r>
        <w:rPr>
          <w:sz w:val="28"/>
          <w:szCs w:val="28"/>
        </w:rPr>
        <w:t>(</w:t>
      </w:r>
      <w:proofErr w:type="gramEnd"/>
      <w:r>
        <w:rPr>
          <w:sz w:val="28"/>
          <w:szCs w:val="28"/>
        </w:rPr>
        <w:t>"key");</w:t>
      </w:r>
    </w:p>
    <w:p w:rsidR="00C4116D" w:rsidRDefault="00511C63">
      <w:pPr>
        <w:spacing w:line="480" w:lineRule="auto"/>
        <w:rPr>
          <w:sz w:val="28"/>
          <w:szCs w:val="28"/>
        </w:rPr>
      </w:pPr>
      <w:r>
        <w:rPr>
          <w:sz w:val="28"/>
          <w:szCs w:val="28"/>
        </w:rPr>
        <w:t xml:space="preserve">        String encpwd1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enckey</w:t>
      </w:r>
      <w:proofErr w:type="spellEnd"/>
      <w:r>
        <w:rPr>
          <w:sz w:val="28"/>
          <w:szCs w:val="28"/>
        </w:rPr>
        <w:t>");</w:t>
      </w:r>
    </w:p>
    <w:p w:rsidR="00C4116D" w:rsidRDefault="00511C63">
      <w:pPr>
        <w:spacing w:line="480" w:lineRule="auto"/>
        <w:rPr>
          <w:sz w:val="28"/>
          <w:szCs w:val="28"/>
        </w:rPr>
      </w:pPr>
      <w:r>
        <w:rPr>
          <w:sz w:val="28"/>
          <w:szCs w:val="28"/>
        </w:rPr>
        <w:t xml:space="preserve">        String filesize1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filesize</w:t>
      </w:r>
      <w:proofErr w:type="spellEnd"/>
      <w:r>
        <w:rPr>
          <w:sz w:val="28"/>
          <w:szCs w:val="28"/>
        </w:rPr>
        <w:t>");</w:t>
      </w:r>
    </w:p>
    <w:p w:rsidR="00C4116D" w:rsidRDefault="00511C63">
      <w:pPr>
        <w:spacing w:line="480" w:lineRule="auto"/>
        <w:rPr>
          <w:sz w:val="28"/>
          <w:szCs w:val="28"/>
        </w:rPr>
      </w:pPr>
      <w:r>
        <w:rPr>
          <w:sz w:val="28"/>
          <w:szCs w:val="28"/>
        </w:rPr>
        <w:t xml:space="preserve">        String filename1=</w:t>
      </w:r>
      <w:proofErr w:type="spellStart"/>
      <w:proofErr w:type="gramStart"/>
      <w:r>
        <w:rPr>
          <w:sz w:val="28"/>
          <w:szCs w:val="28"/>
        </w:rPr>
        <w:t>requ</w:t>
      </w:r>
      <w:r>
        <w:rPr>
          <w:sz w:val="28"/>
          <w:szCs w:val="28"/>
        </w:rPr>
        <w:t>est.getParameter</w:t>
      </w:r>
      <w:proofErr w:type="spellEnd"/>
      <w:r>
        <w:rPr>
          <w:sz w:val="28"/>
          <w:szCs w:val="28"/>
        </w:rPr>
        <w:t>(</w:t>
      </w:r>
      <w:proofErr w:type="gramEnd"/>
      <w:r>
        <w:rPr>
          <w:sz w:val="28"/>
          <w:szCs w:val="28"/>
        </w:rPr>
        <w:t>"filename");</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String privatekey1 = "Not Updated";</w:t>
      </w:r>
    </w:p>
    <w:p w:rsidR="00C4116D" w:rsidRDefault="00511C63">
      <w:pPr>
        <w:spacing w:line="480" w:lineRule="auto"/>
        <w:rPr>
          <w:sz w:val="28"/>
          <w:szCs w:val="28"/>
        </w:rPr>
      </w:pPr>
      <w:r>
        <w:rPr>
          <w:sz w:val="28"/>
          <w:szCs w:val="28"/>
        </w:rPr>
        <w:t xml:space="preserve">        String outsourcekey1 = "Not Updated";</w:t>
      </w:r>
    </w:p>
    <w:p w:rsidR="00C4116D" w:rsidRDefault="00511C63">
      <w:pPr>
        <w:spacing w:line="480" w:lineRule="auto"/>
        <w:rPr>
          <w:sz w:val="28"/>
          <w:szCs w:val="28"/>
        </w:rPr>
      </w:pPr>
      <w:r>
        <w:rPr>
          <w:sz w:val="28"/>
          <w:szCs w:val="28"/>
        </w:rPr>
        <w:t xml:space="preserve">        String updatedkey1 = "Not Updated";</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spellStart"/>
      <w:r>
        <w:rPr>
          <w:sz w:val="28"/>
          <w:szCs w:val="28"/>
        </w:rPr>
        <w:t>InputStream</w:t>
      </w:r>
      <w:proofErr w:type="spellEnd"/>
      <w:r>
        <w:rPr>
          <w:sz w:val="28"/>
          <w:szCs w:val="28"/>
        </w:rPr>
        <w:t xml:space="preserve"> inputStream12 = null;</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Part </w:t>
      </w:r>
      <w:proofErr w:type="spellStart"/>
      <w:r>
        <w:rPr>
          <w:sz w:val="28"/>
          <w:szCs w:val="28"/>
        </w:rPr>
        <w:t>filePart</w:t>
      </w:r>
      <w:proofErr w:type="spellEnd"/>
      <w:r>
        <w:rPr>
          <w:sz w:val="28"/>
          <w:szCs w:val="28"/>
        </w:rPr>
        <w:t xml:space="preserve"> = </w:t>
      </w:r>
      <w:proofErr w:type="spellStart"/>
      <w:proofErr w:type="gramStart"/>
      <w:r>
        <w:rPr>
          <w:sz w:val="28"/>
          <w:szCs w:val="28"/>
        </w:rPr>
        <w:t>request.getPart</w:t>
      </w:r>
      <w:proofErr w:type="spellEnd"/>
      <w:r>
        <w:rPr>
          <w:sz w:val="28"/>
          <w:szCs w:val="28"/>
        </w:rPr>
        <w:t>(</w:t>
      </w:r>
      <w:proofErr w:type="gramEnd"/>
      <w:r>
        <w:rPr>
          <w:sz w:val="28"/>
          <w:szCs w:val="28"/>
        </w:rPr>
        <w:t>"file12");</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filePart</w:t>
      </w:r>
      <w:proofErr w:type="spellEnd"/>
      <w:r>
        <w:rPr>
          <w:sz w:val="28"/>
          <w:szCs w:val="28"/>
        </w:rPr>
        <w:t xml:space="preserve"> != null) {</w:t>
      </w:r>
    </w:p>
    <w:p w:rsidR="00C4116D" w:rsidRDefault="00511C63">
      <w:pPr>
        <w:spacing w:line="480" w:lineRule="auto"/>
        <w:rPr>
          <w:sz w:val="28"/>
          <w:szCs w:val="28"/>
        </w:rPr>
      </w:pPr>
      <w:r>
        <w:rPr>
          <w:sz w:val="28"/>
          <w:szCs w:val="28"/>
        </w:rPr>
        <w:t xml:space="preserve">            // prints out some information for debugging</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spellStart"/>
      <w:proofErr w:type="gramEnd"/>
      <w:r>
        <w:rPr>
          <w:sz w:val="28"/>
          <w:szCs w:val="28"/>
        </w:rPr>
        <w:t>filePart.getName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spellStart"/>
      <w:proofErr w:type="gramEnd"/>
      <w:r>
        <w:rPr>
          <w:sz w:val="28"/>
          <w:szCs w:val="28"/>
        </w:rPr>
        <w:t>filePart.getSize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spellStart"/>
      <w:proofErr w:type="gramEnd"/>
      <w:r>
        <w:rPr>
          <w:sz w:val="28"/>
          <w:szCs w:val="28"/>
        </w:rPr>
        <w:t>filePart.getContentType</w:t>
      </w:r>
      <w:proofErr w:type="spellEnd"/>
      <w:r>
        <w:rPr>
          <w:sz w:val="28"/>
          <w:szCs w:val="28"/>
        </w:rPr>
        <w:t>());</w:t>
      </w:r>
    </w:p>
    <w:p w:rsidR="00C4116D" w:rsidRDefault="00511C63">
      <w:pPr>
        <w:spacing w:line="480" w:lineRule="auto"/>
        <w:rPr>
          <w:sz w:val="28"/>
          <w:szCs w:val="28"/>
        </w:rPr>
      </w:pPr>
      <w:r>
        <w:rPr>
          <w:sz w:val="28"/>
          <w:szCs w:val="28"/>
        </w:rPr>
        <w:t xml:space="preserve">            // obtains input stream of the upload file</w:t>
      </w:r>
    </w:p>
    <w:p w:rsidR="00C4116D" w:rsidRDefault="00511C63">
      <w:pPr>
        <w:spacing w:line="480" w:lineRule="auto"/>
        <w:rPr>
          <w:sz w:val="28"/>
          <w:szCs w:val="28"/>
        </w:rPr>
      </w:pPr>
      <w:r>
        <w:rPr>
          <w:sz w:val="28"/>
          <w:szCs w:val="28"/>
        </w:rPr>
        <w:t xml:space="preserve">            inputStream12 = </w:t>
      </w:r>
      <w:proofErr w:type="spellStart"/>
      <w:proofErr w:type="gramStart"/>
      <w:r>
        <w:rPr>
          <w:sz w:val="28"/>
          <w:szCs w:val="28"/>
        </w:rPr>
        <w:t>filePart.getInputStream</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Connection conn = null; // connection to the database</w:t>
      </w:r>
    </w:p>
    <w:p w:rsidR="00C4116D" w:rsidRDefault="00511C63">
      <w:pPr>
        <w:spacing w:line="480" w:lineRule="auto"/>
        <w:rPr>
          <w:sz w:val="28"/>
          <w:szCs w:val="28"/>
        </w:rPr>
      </w:pPr>
      <w:r>
        <w:rPr>
          <w:sz w:val="28"/>
          <w:szCs w:val="28"/>
        </w:rPr>
        <w:t xml:space="preserve">        String message = null</w:t>
      </w:r>
      <w:proofErr w:type="gramStart"/>
      <w:r>
        <w:rPr>
          <w:sz w:val="28"/>
          <w:szCs w:val="28"/>
        </w:rPr>
        <w:t>;  /</w:t>
      </w:r>
      <w:proofErr w:type="gramEnd"/>
      <w:r>
        <w:rPr>
          <w:sz w:val="28"/>
          <w:szCs w:val="28"/>
        </w:rPr>
        <w:t>/ message will be sent back to client</w:t>
      </w:r>
    </w:p>
    <w:p w:rsidR="00C4116D" w:rsidRDefault="00511C63">
      <w:pPr>
        <w:spacing w:line="480" w:lineRule="auto"/>
        <w:rPr>
          <w:sz w:val="28"/>
          <w:szCs w:val="28"/>
        </w:rPr>
      </w:pPr>
      <w:r>
        <w:rPr>
          <w:sz w:val="28"/>
          <w:szCs w:val="28"/>
        </w:rPr>
        <w:t xml:space="preserve">        </w:t>
      </w:r>
      <w:proofErr w:type="spellStart"/>
      <w:r>
        <w:rPr>
          <w:sz w:val="28"/>
          <w:szCs w:val="28"/>
        </w:rPr>
        <w:t>HttpSession</w:t>
      </w:r>
      <w:proofErr w:type="spellEnd"/>
      <w:r>
        <w:rPr>
          <w:sz w:val="28"/>
          <w:szCs w:val="28"/>
        </w:rPr>
        <w:t xml:space="preserve"> session = </w:t>
      </w:r>
      <w:proofErr w:type="spellStart"/>
      <w:proofErr w:type="gramStart"/>
      <w:r>
        <w:rPr>
          <w:sz w:val="28"/>
          <w:szCs w:val="28"/>
        </w:rPr>
        <w:t>request.getSession</w:t>
      </w:r>
      <w:proofErr w:type="spellEnd"/>
      <w:r>
        <w:rPr>
          <w:sz w:val="28"/>
          <w:szCs w:val="28"/>
        </w:rPr>
        <w:t>(</w:t>
      </w:r>
      <w:proofErr w:type="gramEnd"/>
      <w:r>
        <w:rPr>
          <w:sz w:val="28"/>
          <w:szCs w:val="28"/>
        </w:rPr>
        <w:t>true);</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String file, password;</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spellStart"/>
      <w:r>
        <w:rPr>
          <w:sz w:val="28"/>
          <w:szCs w:val="28"/>
        </w:rPr>
        <w:t>FileInputStream</w:t>
      </w:r>
      <w:proofErr w:type="spellEnd"/>
      <w:r>
        <w:rPr>
          <w:sz w:val="28"/>
          <w:szCs w:val="28"/>
        </w:rPr>
        <w:t xml:space="preserve"> </w:t>
      </w:r>
      <w:proofErr w:type="spellStart"/>
      <w:r>
        <w:rPr>
          <w:sz w:val="28"/>
          <w:szCs w:val="28"/>
        </w:rPr>
        <w:t>inFile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r>
        <w:rPr>
          <w:sz w:val="28"/>
          <w:szCs w:val="28"/>
        </w:rPr>
        <w:t>FileOutputStream</w:t>
      </w:r>
      <w:proofErr w:type="spellEnd"/>
      <w:r>
        <w:rPr>
          <w:sz w:val="28"/>
          <w:szCs w:val="28"/>
        </w:rPr>
        <w:t xml:space="preserve"> </w:t>
      </w:r>
      <w:proofErr w:type="spellStart"/>
      <w:r>
        <w:rPr>
          <w:sz w:val="28"/>
          <w:szCs w:val="28"/>
        </w:rPr>
        <w:t>outFile</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file</w:t>
      </w:r>
      <w:proofErr w:type="gramEnd"/>
      <w:r>
        <w:rPr>
          <w:sz w:val="28"/>
          <w:szCs w:val="28"/>
        </w:rPr>
        <w:t xml:space="preserve"> = </w:t>
      </w:r>
      <w:proofErr w:type="spellStart"/>
      <w:r>
        <w:rPr>
          <w:sz w:val="28"/>
          <w:szCs w:val="28"/>
        </w:rPr>
        <w:t>getFileName</w:t>
      </w:r>
      <w:proofErr w:type="spellEnd"/>
      <w:r>
        <w:rPr>
          <w:sz w:val="28"/>
          <w:szCs w:val="28"/>
        </w:rPr>
        <w:t>(</w:t>
      </w:r>
      <w:proofErr w:type="spellStart"/>
      <w:r>
        <w:rPr>
          <w:sz w:val="28"/>
          <w:szCs w:val="28"/>
        </w:rPr>
        <w:t>filePart</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password</w:t>
      </w:r>
      <w:proofErr w:type="gramEnd"/>
      <w:r>
        <w:rPr>
          <w:sz w:val="28"/>
          <w:szCs w:val="28"/>
        </w:rPr>
        <w:t xml:space="preserve"> = </w:t>
      </w:r>
      <w:proofErr w:type="spellStart"/>
      <w:r>
        <w:rPr>
          <w:sz w:val="28"/>
          <w:szCs w:val="28"/>
        </w:rPr>
        <w:t>request.getParameter</w:t>
      </w:r>
      <w:proofErr w:type="spellEnd"/>
      <w:r>
        <w:rPr>
          <w:sz w:val="28"/>
          <w:szCs w:val="28"/>
        </w:rPr>
        <w:t>("</w:t>
      </w:r>
      <w:proofErr w:type="spellStart"/>
      <w:r>
        <w:rPr>
          <w:sz w:val="28"/>
          <w:szCs w:val="28"/>
        </w:rPr>
        <w:t>enckey</w:t>
      </w:r>
      <w:proofErr w:type="spellEnd"/>
      <w:r>
        <w:rPr>
          <w:sz w:val="28"/>
          <w:szCs w:val="28"/>
        </w:rPr>
        <w:t>");</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 xml:space="preserve">/  </w:t>
      </w:r>
      <w:proofErr w:type="spellStart"/>
      <w:r>
        <w:rPr>
          <w:sz w:val="28"/>
          <w:szCs w:val="28"/>
        </w:rPr>
        <w:t>inFile</w:t>
      </w:r>
      <w:proofErr w:type="spellEnd"/>
      <w:proofErr w:type="gramEnd"/>
      <w:r>
        <w:rPr>
          <w:sz w:val="28"/>
          <w:szCs w:val="28"/>
        </w:rPr>
        <w:t xml:space="preserve"> = new </w:t>
      </w:r>
      <w:proofErr w:type="spellStart"/>
      <w:r>
        <w:rPr>
          <w:sz w:val="28"/>
          <w:szCs w:val="28"/>
        </w:rPr>
        <w:t>FileInputStream</w:t>
      </w:r>
      <w:proofErr w:type="spellEnd"/>
      <w:r>
        <w:rPr>
          <w:sz w:val="28"/>
          <w:szCs w:val="28"/>
        </w:rPr>
        <w:t>("D:\\2015 Projects\\</w:t>
      </w:r>
      <w:proofErr w:type="spellStart"/>
      <w:r>
        <w:rPr>
          <w:sz w:val="28"/>
          <w:szCs w:val="28"/>
        </w:rPr>
        <w:t>IdentityBased</w:t>
      </w:r>
      <w:proofErr w:type="spellEnd"/>
      <w:r>
        <w:rPr>
          <w:sz w:val="28"/>
          <w:szCs w:val="28"/>
        </w:rPr>
        <w:t>\\web\\Files\\upload\\" + file);</w:t>
      </w:r>
    </w:p>
    <w:p w:rsidR="00C4116D" w:rsidRDefault="00511C63">
      <w:pPr>
        <w:spacing w:line="480" w:lineRule="auto"/>
        <w:rPr>
          <w:sz w:val="28"/>
          <w:szCs w:val="28"/>
        </w:rPr>
      </w:pPr>
      <w:r>
        <w:rPr>
          <w:sz w:val="28"/>
          <w:szCs w:val="28"/>
        </w:rPr>
        <w:lastRenderedPageBreak/>
        <w:t xml:space="preserve">            </w:t>
      </w:r>
      <w:proofErr w:type="spellStart"/>
      <w:proofErr w:type="gramStart"/>
      <w:r>
        <w:rPr>
          <w:sz w:val="28"/>
          <w:szCs w:val="28"/>
        </w:rPr>
        <w:t>outFile</w:t>
      </w:r>
      <w:proofErr w:type="spellEnd"/>
      <w:proofErr w:type="gramEnd"/>
      <w:r>
        <w:rPr>
          <w:sz w:val="28"/>
          <w:szCs w:val="28"/>
        </w:rPr>
        <w:t xml:space="preserve"> = new </w:t>
      </w:r>
      <w:proofErr w:type="spellStart"/>
      <w:r>
        <w:rPr>
          <w:sz w:val="28"/>
          <w:szCs w:val="28"/>
        </w:rPr>
        <w:t>FileOutputStream</w:t>
      </w:r>
      <w:proofErr w:type="spellEnd"/>
      <w:r>
        <w:rPr>
          <w:sz w:val="28"/>
          <w:szCs w:val="28"/>
        </w:rPr>
        <w:t>("D:\</w:t>
      </w:r>
      <w:r>
        <w:rPr>
          <w:sz w:val="28"/>
          <w:szCs w:val="28"/>
        </w:rPr>
        <w:t>\arulmani\\TEES\\web\\Files\\upload" + file + ".</w:t>
      </w:r>
      <w:proofErr w:type="spellStart"/>
      <w:r>
        <w:rPr>
          <w:sz w:val="28"/>
          <w:szCs w:val="28"/>
        </w:rPr>
        <w:t>aes</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w:t>
      </w:r>
      <w:proofErr w:type="spellStart"/>
      <w:r>
        <w:rPr>
          <w:sz w:val="28"/>
          <w:szCs w:val="28"/>
        </w:rPr>
        <w:t>PBEKeySpec</w:t>
      </w:r>
      <w:proofErr w:type="spellEnd"/>
      <w:r>
        <w:rPr>
          <w:sz w:val="28"/>
          <w:szCs w:val="28"/>
        </w:rPr>
        <w:t xml:space="preserve"> </w:t>
      </w:r>
      <w:proofErr w:type="spellStart"/>
      <w:r>
        <w:rPr>
          <w:sz w:val="28"/>
          <w:szCs w:val="28"/>
        </w:rPr>
        <w:t>keySpec</w:t>
      </w:r>
      <w:proofErr w:type="spellEnd"/>
      <w:r>
        <w:rPr>
          <w:sz w:val="28"/>
          <w:szCs w:val="28"/>
        </w:rPr>
        <w:t xml:space="preserve"> = new </w:t>
      </w:r>
      <w:proofErr w:type="spellStart"/>
      <w:proofErr w:type="gramStart"/>
      <w:r>
        <w:rPr>
          <w:sz w:val="28"/>
          <w:szCs w:val="28"/>
        </w:rPr>
        <w:t>PBEKeySpec</w:t>
      </w:r>
      <w:proofErr w:type="spellEnd"/>
      <w:r>
        <w:rPr>
          <w:sz w:val="28"/>
          <w:szCs w:val="28"/>
        </w:rPr>
        <w:t>(</w:t>
      </w:r>
      <w:proofErr w:type="spellStart"/>
      <w:proofErr w:type="gramEnd"/>
      <w:r>
        <w:rPr>
          <w:sz w:val="28"/>
          <w:szCs w:val="28"/>
        </w:rPr>
        <w:t>password.toCharArray</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r>
        <w:rPr>
          <w:sz w:val="28"/>
          <w:szCs w:val="28"/>
        </w:rPr>
        <w:t>SecretKeyFactory</w:t>
      </w:r>
      <w:proofErr w:type="spellEnd"/>
      <w:r>
        <w:rPr>
          <w:sz w:val="28"/>
          <w:szCs w:val="28"/>
        </w:rPr>
        <w:t xml:space="preserve"> </w:t>
      </w:r>
      <w:proofErr w:type="spellStart"/>
      <w:r>
        <w:rPr>
          <w:sz w:val="28"/>
          <w:szCs w:val="28"/>
        </w:rPr>
        <w:t>keyFactory</w:t>
      </w:r>
      <w:proofErr w:type="spellEnd"/>
      <w:r>
        <w:rPr>
          <w:sz w:val="28"/>
          <w:szCs w:val="28"/>
        </w:rPr>
        <w:t xml:space="preserve"> = </w:t>
      </w:r>
      <w:proofErr w:type="spellStart"/>
      <w:proofErr w:type="gramStart"/>
      <w:r>
        <w:rPr>
          <w:sz w:val="28"/>
          <w:szCs w:val="28"/>
        </w:rPr>
        <w:t>SecretKeyFactory.getInstance</w:t>
      </w:r>
      <w:proofErr w:type="spellEnd"/>
      <w:r>
        <w:rPr>
          <w:sz w:val="28"/>
          <w:szCs w:val="28"/>
        </w:rPr>
        <w:t>(</w:t>
      </w:r>
      <w:proofErr w:type="gramEnd"/>
      <w:r>
        <w:rPr>
          <w:sz w:val="28"/>
          <w:szCs w:val="28"/>
        </w:rPr>
        <w:t>"PBEWithMD5AndDES");</w:t>
      </w:r>
    </w:p>
    <w:p w:rsidR="00C4116D" w:rsidRDefault="00511C63">
      <w:pPr>
        <w:spacing w:line="480" w:lineRule="auto"/>
        <w:rPr>
          <w:sz w:val="28"/>
          <w:szCs w:val="28"/>
        </w:rPr>
      </w:pPr>
      <w:r>
        <w:rPr>
          <w:sz w:val="28"/>
          <w:szCs w:val="28"/>
        </w:rPr>
        <w:t xml:space="preserve">         </w:t>
      </w:r>
      <w:r>
        <w:rPr>
          <w:sz w:val="28"/>
          <w:szCs w:val="28"/>
        </w:rPr>
        <w:t xml:space="preserve">       </w:t>
      </w:r>
      <w:proofErr w:type="spellStart"/>
      <w:r>
        <w:rPr>
          <w:sz w:val="28"/>
          <w:szCs w:val="28"/>
        </w:rPr>
        <w:t>SecretKey</w:t>
      </w:r>
      <w:proofErr w:type="spellEnd"/>
      <w:r>
        <w:rPr>
          <w:sz w:val="28"/>
          <w:szCs w:val="28"/>
        </w:rPr>
        <w:t xml:space="preserve"> </w:t>
      </w:r>
      <w:proofErr w:type="spellStart"/>
      <w:r>
        <w:rPr>
          <w:sz w:val="28"/>
          <w:szCs w:val="28"/>
        </w:rPr>
        <w:t>passwordKey</w:t>
      </w:r>
      <w:proofErr w:type="spellEnd"/>
      <w:r>
        <w:rPr>
          <w:sz w:val="28"/>
          <w:szCs w:val="28"/>
        </w:rPr>
        <w:t xml:space="preserve"> = </w:t>
      </w:r>
      <w:proofErr w:type="spellStart"/>
      <w:proofErr w:type="gramStart"/>
      <w:r>
        <w:rPr>
          <w:sz w:val="28"/>
          <w:szCs w:val="28"/>
        </w:rPr>
        <w:t>keyFactory.generateSecret</w:t>
      </w:r>
      <w:proofErr w:type="spellEnd"/>
      <w:r>
        <w:rPr>
          <w:sz w:val="28"/>
          <w:szCs w:val="28"/>
        </w:rPr>
        <w:t>(</w:t>
      </w:r>
      <w:proofErr w:type="spellStart"/>
      <w:proofErr w:type="gramEnd"/>
      <w:r>
        <w:rPr>
          <w:sz w:val="28"/>
          <w:szCs w:val="28"/>
        </w:rPr>
        <w:t>keySpec</w:t>
      </w:r>
      <w:proofErr w:type="spellEnd"/>
      <w:r>
        <w:rPr>
          <w:sz w:val="28"/>
          <w:szCs w:val="28"/>
        </w:rPr>
        <w:t>);</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salt = new byte[8];</w:t>
      </w:r>
    </w:p>
    <w:p w:rsidR="00C4116D" w:rsidRDefault="00511C63">
      <w:pPr>
        <w:spacing w:line="480" w:lineRule="auto"/>
        <w:rPr>
          <w:sz w:val="28"/>
          <w:szCs w:val="28"/>
        </w:rPr>
      </w:pPr>
      <w:r>
        <w:rPr>
          <w:sz w:val="28"/>
          <w:szCs w:val="28"/>
        </w:rPr>
        <w:t xml:space="preserve">                Random </w:t>
      </w:r>
      <w:proofErr w:type="spellStart"/>
      <w:r>
        <w:rPr>
          <w:sz w:val="28"/>
          <w:szCs w:val="28"/>
        </w:rPr>
        <w:t>rnd</w:t>
      </w:r>
      <w:proofErr w:type="spellEnd"/>
      <w:r>
        <w:rPr>
          <w:sz w:val="28"/>
          <w:szCs w:val="28"/>
        </w:rPr>
        <w:t xml:space="preserve"> = new </w:t>
      </w:r>
      <w:proofErr w:type="gramStart"/>
      <w:r>
        <w:rPr>
          <w:sz w:val="28"/>
          <w:szCs w:val="28"/>
        </w:rPr>
        <w:t>Random(</w:t>
      </w:r>
      <w:proofErr w:type="gram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rnd.nextBytes</w:t>
      </w:r>
      <w:proofErr w:type="spellEnd"/>
      <w:r>
        <w:rPr>
          <w:sz w:val="28"/>
          <w:szCs w:val="28"/>
        </w:rPr>
        <w:t>(</w:t>
      </w:r>
      <w:proofErr w:type="gramEnd"/>
      <w:r>
        <w:rPr>
          <w:sz w:val="28"/>
          <w:szCs w:val="28"/>
        </w:rPr>
        <w:t>salt);</w:t>
      </w:r>
    </w:p>
    <w:p w:rsidR="00C4116D" w:rsidRDefault="00511C63">
      <w:pPr>
        <w:spacing w:line="48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iterations = 100;</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lastRenderedPageBreak/>
        <w:t xml:space="preserve">                </w:t>
      </w:r>
      <w:proofErr w:type="spellStart"/>
      <w:r>
        <w:rPr>
          <w:sz w:val="28"/>
          <w:szCs w:val="28"/>
        </w:rPr>
        <w:t>PBEParameterSpec</w:t>
      </w:r>
      <w:proofErr w:type="spellEnd"/>
      <w:r>
        <w:rPr>
          <w:sz w:val="28"/>
          <w:szCs w:val="28"/>
        </w:rPr>
        <w:t xml:space="preserve"> </w:t>
      </w:r>
      <w:proofErr w:type="spellStart"/>
      <w:r>
        <w:rPr>
          <w:sz w:val="28"/>
          <w:szCs w:val="28"/>
        </w:rPr>
        <w:t>parameterSpec</w:t>
      </w:r>
      <w:proofErr w:type="spellEnd"/>
      <w:r>
        <w:rPr>
          <w:sz w:val="28"/>
          <w:szCs w:val="28"/>
        </w:rPr>
        <w:t xml:space="preserve"> = new </w:t>
      </w:r>
      <w:proofErr w:type="spellStart"/>
      <w:proofErr w:type="gramStart"/>
      <w:r>
        <w:rPr>
          <w:sz w:val="28"/>
          <w:szCs w:val="28"/>
        </w:rPr>
        <w:t>PBEParameterSpec</w:t>
      </w:r>
      <w:proofErr w:type="spellEnd"/>
      <w:r>
        <w:rPr>
          <w:sz w:val="28"/>
          <w:szCs w:val="28"/>
        </w:rPr>
        <w:t>(</w:t>
      </w:r>
      <w:proofErr w:type="gramEnd"/>
      <w:r>
        <w:rPr>
          <w:sz w:val="28"/>
          <w:szCs w:val="28"/>
        </w:rPr>
        <w:t>salt, iterations);</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Cipher </w:t>
      </w:r>
      <w:proofErr w:type="spellStart"/>
      <w:r>
        <w:rPr>
          <w:sz w:val="28"/>
          <w:szCs w:val="28"/>
        </w:rPr>
        <w:t>cipher</w:t>
      </w:r>
      <w:proofErr w:type="spellEnd"/>
      <w:r>
        <w:rPr>
          <w:sz w:val="28"/>
          <w:szCs w:val="28"/>
        </w:rPr>
        <w:t xml:space="preserve"> = </w:t>
      </w:r>
      <w:proofErr w:type="spellStart"/>
      <w:proofErr w:type="gramStart"/>
      <w:r>
        <w:rPr>
          <w:sz w:val="28"/>
          <w:szCs w:val="28"/>
        </w:rPr>
        <w:t>Cipher.getInstance</w:t>
      </w:r>
      <w:proofErr w:type="spellEnd"/>
      <w:r>
        <w:rPr>
          <w:sz w:val="28"/>
          <w:szCs w:val="28"/>
        </w:rPr>
        <w:t>(</w:t>
      </w:r>
      <w:proofErr w:type="gramEnd"/>
      <w:r>
        <w:rPr>
          <w:sz w:val="28"/>
          <w:szCs w:val="28"/>
        </w:rPr>
        <w:t>"PBEWithMD5AndDES");</w:t>
      </w:r>
    </w:p>
    <w:p w:rsidR="00C4116D" w:rsidRDefault="00511C63">
      <w:pPr>
        <w:spacing w:line="480" w:lineRule="auto"/>
        <w:rPr>
          <w:sz w:val="28"/>
          <w:szCs w:val="28"/>
        </w:rPr>
      </w:pPr>
      <w:r>
        <w:rPr>
          <w:sz w:val="28"/>
          <w:szCs w:val="28"/>
        </w:rPr>
        <w:t xml:space="preserve">                </w:t>
      </w:r>
      <w:proofErr w:type="spellStart"/>
      <w:proofErr w:type="gramStart"/>
      <w:r>
        <w:rPr>
          <w:sz w:val="28"/>
          <w:szCs w:val="28"/>
        </w:rPr>
        <w:t>cipher.init</w:t>
      </w:r>
      <w:proofErr w:type="spellEnd"/>
      <w:r>
        <w:rPr>
          <w:sz w:val="28"/>
          <w:szCs w:val="28"/>
        </w:rPr>
        <w:t>(</w:t>
      </w:r>
      <w:proofErr w:type="spellStart"/>
      <w:proofErr w:type="gramEnd"/>
      <w:r>
        <w:rPr>
          <w:sz w:val="28"/>
          <w:szCs w:val="28"/>
        </w:rPr>
        <w:t>Cipher.ENCRYPT_MODE</w:t>
      </w:r>
      <w:proofErr w:type="spellEnd"/>
      <w:r>
        <w:rPr>
          <w:sz w:val="28"/>
          <w:szCs w:val="28"/>
        </w:rPr>
        <w:t xml:space="preserve">, </w:t>
      </w:r>
      <w:proofErr w:type="spellStart"/>
      <w:r>
        <w:rPr>
          <w:sz w:val="28"/>
          <w:szCs w:val="28"/>
        </w:rPr>
        <w:t>passwordKey</w:t>
      </w:r>
      <w:proofErr w:type="spellEnd"/>
      <w:r>
        <w:rPr>
          <w:sz w:val="28"/>
          <w:szCs w:val="28"/>
        </w:rPr>
        <w:t xml:space="preserve">, </w:t>
      </w:r>
      <w:proofErr w:type="spellStart"/>
      <w:r>
        <w:rPr>
          <w:sz w:val="28"/>
          <w:szCs w:val="28"/>
        </w:rPr>
        <w:t>parameterSpec</w:t>
      </w:r>
      <w:proofErr w:type="spellEnd"/>
      <w:r>
        <w:rPr>
          <w:sz w:val="28"/>
          <w:szCs w:val="28"/>
        </w:rPr>
        <w:t>);</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r>
        <w:rPr>
          <w:sz w:val="28"/>
          <w:szCs w:val="28"/>
        </w:rPr>
        <w:t xml:space="preserve">     </w:t>
      </w:r>
      <w:proofErr w:type="spellStart"/>
      <w:proofErr w:type="gramStart"/>
      <w:r>
        <w:rPr>
          <w:sz w:val="28"/>
          <w:szCs w:val="28"/>
        </w:rPr>
        <w:t>outFile.write</w:t>
      </w:r>
      <w:proofErr w:type="spellEnd"/>
      <w:r>
        <w:rPr>
          <w:sz w:val="28"/>
          <w:szCs w:val="28"/>
        </w:rPr>
        <w:t>(</w:t>
      </w:r>
      <w:proofErr w:type="gramEnd"/>
      <w:r>
        <w:rPr>
          <w:sz w:val="28"/>
          <w:szCs w:val="28"/>
        </w:rPr>
        <w:t>salt);</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input = new byte[64];</w:t>
      </w:r>
    </w:p>
    <w:p w:rsidR="00C4116D" w:rsidRDefault="00511C63">
      <w:pPr>
        <w:spacing w:line="48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w:t>
      </w:r>
      <w:proofErr w:type="spellStart"/>
      <w:r>
        <w:rPr>
          <w:sz w:val="28"/>
          <w:szCs w:val="28"/>
        </w:rPr>
        <w:t>bytesRead</w:t>
      </w:r>
      <w:proofErr w:type="spellEnd"/>
      <w:r>
        <w:rPr>
          <w:sz w:val="28"/>
          <w:szCs w:val="28"/>
        </w:rPr>
        <w:t>;</w:t>
      </w:r>
    </w:p>
    <w:p w:rsidR="00C4116D" w:rsidRDefault="00511C63">
      <w:pPr>
        <w:spacing w:line="480" w:lineRule="auto"/>
        <w:rPr>
          <w:sz w:val="28"/>
          <w:szCs w:val="28"/>
        </w:rPr>
      </w:pPr>
      <w:r>
        <w:rPr>
          <w:sz w:val="28"/>
          <w:szCs w:val="28"/>
        </w:rPr>
        <w:t xml:space="preserve">               /* while ((</w:t>
      </w:r>
      <w:proofErr w:type="spellStart"/>
      <w:r>
        <w:rPr>
          <w:sz w:val="28"/>
          <w:szCs w:val="28"/>
        </w:rPr>
        <w:t>bytesRead</w:t>
      </w:r>
      <w:proofErr w:type="spellEnd"/>
      <w:r>
        <w:rPr>
          <w:sz w:val="28"/>
          <w:szCs w:val="28"/>
        </w:rPr>
        <w:t xml:space="preserve"> = </w:t>
      </w:r>
      <w:proofErr w:type="spellStart"/>
      <w:proofErr w:type="gramStart"/>
      <w:r>
        <w:rPr>
          <w:sz w:val="28"/>
          <w:szCs w:val="28"/>
        </w:rPr>
        <w:t>inFile.read</w:t>
      </w:r>
      <w:proofErr w:type="spellEnd"/>
      <w:r>
        <w:rPr>
          <w:sz w:val="28"/>
          <w:szCs w:val="28"/>
        </w:rPr>
        <w:t>(</w:t>
      </w:r>
      <w:proofErr w:type="gramEnd"/>
      <w:r>
        <w:rPr>
          <w:sz w:val="28"/>
          <w:szCs w:val="28"/>
        </w:rPr>
        <w:t>input)) != -1) {</w:t>
      </w: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xml:space="preserve">] output = </w:t>
      </w:r>
      <w:proofErr w:type="spellStart"/>
      <w:r>
        <w:rPr>
          <w:sz w:val="28"/>
          <w:szCs w:val="28"/>
        </w:rPr>
        <w:t>cipher.update</w:t>
      </w:r>
      <w:proofErr w:type="spellEnd"/>
      <w:r>
        <w:rPr>
          <w:sz w:val="28"/>
          <w:szCs w:val="28"/>
        </w:rPr>
        <w:t xml:space="preserve">(input, 0, </w:t>
      </w:r>
      <w:proofErr w:type="spellStart"/>
      <w:r>
        <w:rPr>
          <w:sz w:val="28"/>
          <w:szCs w:val="28"/>
        </w:rPr>
        <w:t>bytesRead</w:t>
      </w:r>
      <w:proofErr w:type="spell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w:t>
      </w:r>
      <w:proofErr w:type="gramStart"/>
      <w:r>
        <w:rPr>
          <w:sz w:val="28"/>
          <w:szCs w:val="28"/>
        </w:rPr>
        <w:t>if</w:t>
      </w:r>
      <w:proofErr w:type="gramEnd"/>
      <w:r>
        <w:rPr>
          <w:sz w:val="28"/>
          <w:szCs w:val="28"/>
        </w:rPr>
        <w:t xml:space="preserve"> (output != null) {</w:t>
      </w:r>
    </w:p>
    <w:p w:rsidR="00C4116D" w:rsidRDefault="00511C63">
      <w:pPr>
        <w:spacing w:line="480" w:lineRule="auto"/>
        <w:rPr>
          <w:sz w:val="28"/>
          <w:szCs w:val="28"/>
        </w:rPr>
      </w:pPr>
      <w:r>
        <w:rPr>
          <w:sz w:val="28"/>
          <w:szCs w:val="28"/>
        </w:rPr>
        <w:t xml:space="preserve">                        </w:t>
      </w:r>
      <w:proofErr w:type="spellStart"/>
      <w:proofErr w:type="gramStart"/>
      <w:r>
        <w:rPr>
          <w:sz w:val="28"/>
          <w:szCs w:val="28"/>
        </w:rPr>
        <w:t>outFile.write</w:t>
      </w:r>
      <w:proofErr w:type="spellEnd"/>
      <w:r>
        <w:rPr>
          <w:sz w:val="28"/>
          <w:szCs w:val="28"/>
        </w:rPr>
        <w:t>(</w:t>
      </w:r>
      <w:proofErr w:type="gramEnd"/>
      <w:r>
        <w:rPr>
          <w:sz w:val="28"/>
          <w:szCs w:val="28"/>
        </w:rPr>
        <w:t>output);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lastRenderedPageBreak/>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byte[</w:t>
      </w:r>
      <w:proofErr w:type="gramEnd"/>
      <w:r>
        <w:rPr>
          <w:sz w:val="28"/>
          <w:szCs w:val="28"/>
        </w:rPr>
        <w:t xml:space="preserve">] output = </w:t>
      </w:r>
      <w:proofErr w:type="spellStart"/>
      <w:r>
        <w:rPr>
          <w:sz w:val="28"/>
          <w:szCs w:val="28"/>
        </w:rPr>
        <w:t>cipher.doFinal</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(output != null) {</w:t>
      </w:r>
    </w:p>
    <w:p w:rsidR="00C4116D" w:rsidRDefault="00511C63">
      <w:pPr>
        <w:spacing w:line="480" w:lineRule="auto"/>
        <w:rPr>
          <w:sz w:val="28"/>
          <w:szCs w:val="28"/>
        </w:rPr>
      </w:pPr>
      <w:r>
        <w:rPr>
          <w:sz w:val="28"/>
          <w:szCs w:val="28"/>
        </w:rPr>
        <w:t xml:space="preserve">                    </w:t>
      </w:r>
      <w:proofErr w:type="spellStart"/>
      <w:proofErr w:type="gramStart"/>
      <w:r>
        <w:rPr>
          <w:sz w:val="28"/>
          <w:szCs w:val="28"/>
        </w:rPr>
        <w:t>outFile.write</w:t>
      </w:r>
      <w:proofErr w:type="spellEnd"/>
      <w:r>
        <w:rPr>
          <w:sz w:val="28"/>
          <w:szCs w:val="28"/>
        </w:rPr>
        <w:t>(</w:t>
      </w:r>
      <w:proofErr w:type="gramEnd"/>
      <w:r>
        <w:rPr>
          <w:sz w:val="28"/>
          <w:szCs w:val="28"/>
        </w:rPr>
        <w:t>output);</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w:t>
      </w:r>
      <w:proofErr w:type="spellStart"/>
      <w:proofErr w:type="gramStart"/>
      <w:r>
        <w:rPr>
          <w:sz w:val="28"/>
          <w:szCs w:val="28"/>
        </w:rPr>
        <w:t>inFile.close</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outFile.flush</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outFile.close</w:t>
      </w:r>
      <w:proofErr w:type="spellEnd"/>
      <w:r>
        <w:rPr>
          <w:sz w:val="28"/>
          <w:szCs w:val="28"/>
        </w:rPr>
        <w:t>(</w:t>
      </w:r>
      <w:proofErr w:type="gramEnd"/>
      <w:r>
        <w:rPr>
          <w:sz w:val="28"/>
          <w:szCs w:val="28"/>
        </w:rPr>
        <w:t>);</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catch (Exception 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spellStart"/>
      <w:proofErr w:type="gramEnd"/>
      <w:r>
        <w:rPr>
          <w:sz w:val="28"/>
          <w:szCs w:val="28"/>
        </w:rPr>
        <w:t>e.getMessage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spellStart"/>
      <w:proofErr w:type="gramEnd"/>
      <w:r>
        <w:rPr>
          <w:sz w:val="28"/>
          <w:szCs w:val="28"/>
        </w:rPr>
        <w:t>e.getLocalizedMessage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System.out.println</w:t>
      </w:r>
      <w:proofErr w:type="spellEnd"/>
      <w:r>
        <w:rPr>
          <w:sz w:val="28"/>
          <w:szCs w:val="28"/>
        </w:rPr>
        <w:t>(</w:t>
      </w:r>
      <w:proofErr w:type="spellStart"/>
      <w:proofErr w:type="gramEnd"/>
      <w:r>
        <w:rPr>
          <w:sz w:val="28"/>
          <w:szCs w:val="28"/>
        </w:rPr>
        <w:t>e.getCause</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ServletFileUpload.isMultipartContent</w:t>
      </w:r>
      <w:proofErr w:type="spellEnd"/>
      <w:r>
        <w:rPr>
          <w:sz w:val="28"/>
          <w:szCs w:val="28"/>
        </w:rPr>
        <w:t>(request)) {</w:t>
      </w:r>
    </w:p>
    <w:p w:rsidR="00C4116D" w:rsidRDefault="00511C63">
      <w:pPr>
        <w:spacing w:line="480" w:lineRule="auto"/>
        <w:rPr>
          <w:sz w:val="28"/>
          <w:szCs w:val="28"/>
        </w:rPr>
      </w:pPr>
      <w:r>
        <w:rPr>
          <w:sz w:val="28"/>
          <w:szCs w:val="28"/>
        </w:rPr>
        <w:t xml:space="preserve">                // if not, we stop here</w:t>
      </w:r>
    </w:p>
    <w:p w:rsidR="00C4116D" w:rsidRDefault="00511C63">
      <w:pPr>
        <w:spacing w:line="480" w:lineRule="auto"/>
        <w:rPr>
          <w:sz w:val="28"/>
          <w:szCs w:val="28"/>
        </w:rPr>
      </w:pPr>
      <w:r>
        <w:rPr>
          <w:sz w:val="28"/>
          <w:szCs w:val="28"/>
        </w:rPr>
        <w:t xml:space="preserve">                </w:t>
      </w:r>
      <w:proofErr w:type="spellStart"/>
      <w:r>
        <w:rPr>
          <w:sz w:val="28"/>
          <w:szCs w:val="28"/>
        </w:rPr>
        <w:t>PrintWr</w:t>
      </w:r>
      <w:r>
        <w:rPr>
          <w:sz w:val="28"/>
          <w:szCs w:val="28"/>
        </w:rPr>
        <w:t>iter</w:t>
      </w:r>
      <w:proofErr w:type="spellEnd"/>
      <w:r>
        <w:rPr>
          <w:sz w:val="28"/>
          <w:szCs w:val="28"/>
        </w:rPr>
        <w:t xml:space="preserve"> writer = </w:t>
      </w:r>
      <w:proofErr w:type="spellStart"/>
      <w:proofErr w:type="gramStart"/>
      <w:r>
        <w:rPr>
          <w:sz w:val="28"/>
          <w:szCs w:val="28"/>
        </w:rPr>
        <w:t>response.getWriter</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lastRenderedPageBreak/>
        <w:t xml:space="preserve">                </w:t>
      </w:r>
      <w:proofErr w:type="spellStart"/>
      <w:proofErr w:type="gramStart"/>
      <w:r>
        <w:rPr>
          <w:sz w:val="28"/>
          <w:szCs w:val="28"/>
        </w:rPr>
        <w:t>writer.println</w:t>
      </w:r>
      <w:proofErr w:type="spellEnd"/>
      <w:r>
        <w:rPr>
          <w:sz w:val="28"/>
          <w:szCs w:val="28"/>
        </w:rPr>
        <w:t>(</w:t>
      </w:r>
      <w:proofErr w:type="gramEnd"/>
      <w:r>
        <w:rPr>
          <w:sz w:val="28"/>
          <w:szCs w:val="28"/>
        </w:rPr>
        <w:t xml:space="preserve">"Error: Form must has </w:t>
      </w:r>
      <w:proofErr w:type="spellStart"/>
      <w:r>
        <w:rPr>
          <w:sz w:val="28"/>
          <w:szCs w:val="28"/>
        </w:rPr>
        <w:t>enctype</w:t>
      </w:r>
      <w:proofErr w:type="spellEnd"/>
      <w:r>
        <w:rPr>
          <w:sz w:val="28"/>
          <w:szCs w:val="28"/>
        </w:rPr>
        <w:t>=multipart/form-data.");</w:t>
      </w:r>
    </w:p>
    <w:p w:rsidR="00C4116D" w:rsidRDefault="00511C63">
      <w:pPr>
        <w:spacing w:line="480" w:lineRule="auto"/>
        <w:rPr>
          <w:sz w:val="28"/>
          <w:szCs w:val="28"/>
        </w:rPr>
      </w:pPr>
      <w:r>
        <w:rPr>
          <w:sz w:val="28"/>
          <w:szCs w:val="28"/>
        </w:rPr>
        <w:t xml:space="preserve">                </w:t>
      </w:r>
      <w:proofErr w:type="spellStart"/>
      <w:proofErr w:type="gramStart"/>
      <w:r>
        <w:rPr>
          <w:sz w:val="28"/>
          <w:szCs w:val="28"/>
        </w:rPr>
        <w:t>writer.flush</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return</w:t>
      </w:r>
      <w:proofErr w:type="gramEnd"/>
      <w:r>
        <w:rPr>
          <w:sz w:val="28"/>
          <w:szCs w:val="28"/>
        </w:rPr>
        <w:t>;</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configures upload settings</w:t>
      </w:r>
    </w:p>
    <w:p w:rsidR="00C4116D" w:rsidRDefault="00511C63">
      <w:pPr>
        <w:spacing w:line="480" w:lineRule="auto"/>
        <w:rPr>
          <w:sz w:val="28"/>
          <w:szCs w:val="28"/>
        </w:rPr>
      </w:pPr>
      <w:r>
        <w:rPr>
          <w:sz w:val="28"/>
          <w:szCs w:val="28"/>
        </w:rPr>
        <w:t xml:space="preserve">            </w:t>
      </w:r>
      <w:proofErr w:type="spellStart"/>
      <w:r>
        <w:rPr>
          <w:sz w:val="28"/>
          <w:szCs w:val="28"/>
        </w:rPr>
        <w:t>DiskFileIt</w:t>
      </w:r>
      <w:r>
        <w:rPr>
          <w:sz w:val="28"/>
          <w:szCs w:val="28"/>
        </w:rPr>
        <w:t>emFactory</w:t>
      </w:r>
      <w:proofErr w:type="spellEnd"/>
      <w:r>
        <w:rPr>
          <w:sz w:val="28"/>
          <w:szCs w:val="28"/>
        </w:rPr>
        <w:t xml:space="preserve"> factory = new </w:t>
      </w:r>
      <w:proofErr w:type="spellStart"/>
      <w:proofErr w:type="gramStart"/>
      <w:r>
        <w:rPr>
          <w:sz w:val="28"/>
          <w:szCs w:val="28"/>
        </w:rPr>
        <w:t>DiskFileItemFactory</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 sets memory threshold - beyond which files are stored in disk</w:t>
      </w:r>
    </w:p>
    <w:p w:rsidR="00C4116D" w:rsidRDefault="00511C63">
      <w:pPr>
        <w:spacing w:line="480" w:lineRule="auto"/>
        <w:rPr>
          <w:sz w:val="28"/>
          <w:szCs w:val="28"/>
        </w:rPr>
      </w:pPr>
      <w:r>
        <w:rPr>
          <w:sz w:val="28"/>
          <w:szCs w:val="28"/>
        </w:rPr>
        <w:t xml:space="preserve">            </w:t>
      </w:r>
      <w:proofErr w:type="spellStart"/>
      <w:proofErr w:type="gramStart"/>
      <w:r>
        <w:rPr>
          <w:sz w:val="28"/>
          <w:szCs w:val="28"/>
        </w:rPr>
        <w:t>factory.setSizeThreshold</w:t>
      </w:r>
      <w:proofErr w:type="spellEnd"/>
      <w:r>
        <w:rPr>
          <w:sz w:val="28"/>
          <w:szCs w:val="28"/>
        </w:rPr>
        <w:t>(</w:t>
      </w:r>
      <w:proofErr w:type="gramEnd"/>
      <w:r>
        <w:rPr>
          <w:sz w:val="28"/>
          <w:szCs w:val="28"/>
        </w:rPr>
        <w:t>MEMORY_THRESHOLD);</w:t>
      </w:r>
    </w:p>
    <w:p w:rsidR="00C4116D" w:rsidRDefault="00511C63">
      <w:pPr>
        <w:spacing w:line="480" w:lineRule="auto"/>
        <w:rPr>
          <w:sz w:val="28"/>
          <w:szCs w:val="28"/>
        </w:rPr>
      </w:pPr>
      <w:r>
        <w:rPr>
          <w:sz w:val="28"/>
          <w:szCs w:val="28"/>
        </w:rPr>
        <w:t xml:space="preserve">            // sets temporary location to store files</w:t>
      </w:r>
    </w:p>
    <w:p w:rsidR="00C4116D" w:rsidRDefault="00511C63">
      <w:pPr>
        <w:spacing w:line="480" w:lineRule="auto"/>
        <w:rPr>
          <w:sz w:val="28"/>
          <w:szCs w:val="28"/>
        </w:rPr>
      </w:pPr>
      <w:r>
        <w:rPr>
          <w:sz w:val="28"/>
          <w:szCs w:val="28"/>
        </w:rPr>
        <w:t xml:space="preserve">            </w:t>
      </w:r>
      <w:proofErr w:type="spellStart"/>
      <w:proofErr w:type="gramStart"/>
      <w:r>
        <w:rPr>
          <w:sz w:val="28"/>
          <w:szCs w:val="28"/>
        </w:rPr>
        <w:t>factory.setRepository</w:t>
      </w:r>
      <w:proofErr w:type="spellEnd"/>
      <w:r>
        <w:rPr>
          <w:sz w:val="28"/>
          <w:szCs w:val="28"/>
        </w:rPr>
        <w:t>(</w:t>
      </w:r>
      <w:proofErr w:type="gramEnd"/>
      <w:r>
        <w:rPr>
          <w:sz w:val="28"/>
          <w:szCs w:val="28"/>
        </w:rPr>
        <w:t>new File(</w:t>
      </w:r>
      <w:proofErr w:type="spellStart"/>
      <w:r>
        <w:rPr>
          <w:sz w:val="28"/>
          <w:szCs w:val="28"/>
        </w:rPr>
        <w:t>System.getProperty</w:t>
      </w:r>
      <w:proofErr w:type="spellEnd"/>
      <w:r>
        <w:rPr>
          <w:sz w:val="28"/>
          <w:szCs w:val="28"/>
        </w:rPr>
        <w:t>("</w:t>
      </w:r>
      <w:proofErr w:type="spellStart"/>
      <w:r>
        <w:rPr>
          <w:sz w:val="28"/>
          <w:szCs w:val="28"/>
        </w:rPr>
        <w:t>java.io.tmpdir</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spellStart"/>
      <w:r>
        <w:rPr>
          <w:sz w:val="28"/>
          <w:szCs w:val="28"/>
        </w:rPr>
        <w:t>ServletFileUpload</w:t>
      </w:r>
      <w:proofErr w:type="spellEnd"/>
      <w:r>
        <w:rPr>
          <w:sz w:val="28"/>
          <w:szCs w:val="28"/>
        </w:rPr>
        <w:t xml:space="preserve"> upload = new </w:t>
      </w:r>
      <w:proofErr w:type="spellStart"/>
      <w:proofErr w:type="gramStart"/>
      <w:r>
        <w:rPr>
          <w:sz w:val="28"/>
          <w:szCs w:val="28"/>
        </w:rPr>
        <w:t>ServletFileUpload</w:t>
      </w:r>
      <w:proofErr w:type="spellEnd"/>
      <w:r>
        <w:rPr>
          <w:sz w:val="28"/>
          <w:szCs w:val="28"/>
        </w:rPr>
        <w:t>(</w:t>
      </w:r>
      <w:proofErr w:type="gramEnd"/>
      <w:r>
        <w:rPr>
          <w:sz w:val="28"/>
          <w:szCs w:val="28"/>
        </w:rPr>
        <w:t>factory);</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String </w:t>
      </w:r>
      <w:proofErr w:type="spellStart"/>
      <w:r>
        <w:rPr>
          <w:sz w:val="28"/>
          <w:szCs w:val="28"/>
        </w:rPr>
        <w:t>uploadPath</w:t>
      </w:r>
      <w:proofErr w:type="spellEnd"/>
      <w:r>
        <w:rPr>
          <w:sz w:val="28"/>
          <w:szCs w:val="28"/>
        </w:rPr>
        <w:t xml:space="preserve"> = </w:t>
      </w:r>
      <w:proofErr w:type="spellStart"/>
      <w:proofErr w:type="gramStart"/>
      <w:r>
        <w:rPr>
          <w:sz w:val="28"/>
          <w:szCs w:val="28"/>
        </w:rPr>
        <w:t>getServletContext</w:t>
      </w:r>
      <w:proofErr w:type="spellEnd"/>
      <w:r>
        <w:rPr>
          <w:sz w:val="28"/>
          <w:szCs w:val="28"/>
        </w:rPr>
        <w:t>(</w:t>
      </w:r>
      <w:proofErr w:type="gramEnd"/>
      <w:r>
        <w:rPr>
          <w:sz w:val="28"/>
          <w:szCs w:val="28"/>
        </w:rPr>
        <w:t>).</w:t>
      </w:r>
      <w:proofErr w:type="spellStart"/>
      <w:r>
        <w:rPr>
          <w:sz w:val="28"/>
          <w:szCs w:val="28"/>
        </w:rPr>
        <w:t>getRealPath</w:t>
      </w:r>
      <w:proofErr w:type="spell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 </w:t>
      </w:r>
      <w:proofErr w:type="spellStart"/>
      <w:r>
        <w:rPr>
          <w:sz w:val="28"/>
          <w:szCs w:val="28"/>
        </w:rPr>
        <w:t>File.separator</w:t>
      </w:r>
      <w:proofErr w:type="spellEnd"/>
      <w:r>
        <w:rPr>
          <w:sz w:val="28"/>
          <w:szCs w:val="28"/>
        </w:rPr>
        <w:t xml:space="preserve"> + UPLOAD_DIRECTORY;</w:t>
      </w:r>
    </w:p>
    <w:p w:rsidR="00C4116D" w:rsidRDefault="00511C63">
      <w:pPr>
        <w:spacing w:line="480" w:lineRule="auto"/>
        <w:rPr>
          <w:sz w:val="28"/>
          <w:szCs w:val="28"/>
        </w:rPr>
      </w:pPr>
      <w:r>
        <w:rPr>
          <w:sz w:val="28"/>
          <w:szCs w:val="28"/>
        </w:rPr>
        <w:t xml:space="preserve">            String path = "D:\\arulmani\\TEES\\web\\Files\\upload" + </w:t>
      </w:r>
      <w:proofErr w:type="spellStart"/>
      <w:r>
        <w:rPr>
          <w:sz w:val="28"/>
          <w:szCs w:val="28"/>
        </w:rPr>
        <w:t>File.separator</w:t>
      </w:r>
      <w:proofErr w:type="spellEnd"/>
      <w:r>
        <w:rPr>
          <w:sz w:val="28"/>
          <w:szCs w:val="28"/>
        </w:rPr>
        <w:t xml:space="preserve"> + UPLOAD_DIRECTORY;</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lastRenderedPageBreak/>
        <w:t xml:space="preserve">            // creates the directory if it does not exist</w:t>
      </w:r>
    </w:p>
    <w:p w:rsidR="00C4116D" w:rsidRDefault="00511C63">
      <w:pPr>
        <w:spacing w:line="480" w:lineRule="auto"/>
        <w:rPr>
          <w:sz w:val="28"/>
          <w:szCs w:val="28"/>
        </w:rPr>
      </w:pPr>
      <w:r>
        <w:rPr>
          <w:sz w:val="28"/>
          <w:szCs w:val="28"/>
        </w:rPr>
        <w:t xml:space="preserve">            File </w:t>
      </w:r>
      <w:proofErr w:type="spellStart"/>
      <w:r>
        <w:rPr>
          <w:sz w:val="28"/>
          <w:szCs w:val="28"/>
        </w:rPr>
        <w:t>uploadDir</w:t>
      </w:r>
      <w:proofErr w:type="spellEnd"/>
      <w:r>
        <w:rPr>
          <w:sz w:val="28"/>
          <w:szCs w:val="28"/>
        </w:rPr>
        <w:t xml:space="preserve"> = new </w:t>
      </w:r>
      <w:proofErr w:type="gramStart"/>
      <w:r>
        <w:rPr>
          <w:sz w:val="28"/>
          <w:szCs w:val="28"/>
        </w:rPr>
        <w:t>File(</w:t>
      </w:r>
      <w:proofErr w:type="gramEnd"/>
      <w:r>
        <w:rPr>
          <w:sz w:val="28"/>
          <w:szCs w:val="28"/>
        </w:rPr>
        <w:t>path);</w:t>
      </w:r>
    </w:p>
    <w:p w:rsidR="00C4116D" w:rsidRDefault="00511C63">
      <w:pPr>
        <w:spacing w:line="480" w:lineRule="auto"/>
        <w:rPr>
          <w:sz w:val="28"/>
          <w:szCs w:val="28"/>
        </w:rPr>
      </w:pPr>
      <w:r>
        <w:rPr>
          <w:sz w:val="28"/>
          <w:szCs w:val="28"/>
        </w:rPr>
        <w:t xml:space="preserve">          </w:t>
      </w: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uploadDir.exists</w:t>
      </w:r>
      <w:proofErr w:type="spellEnd"/>
      <w:r>
        <w:rPr>
          <w:sz w:val="28"/>
          <w:szCs w:val="28"/>
        </w:rPr>
        <w:t>()) {</w:t>
      </w:r>
    </w:p>
    <w:p w:rsidR="00C4116D" w:rsidRDefault="00511C63">
      <w:pPr>
        <w:spacing w:line="480" w:lineRule="auto"/>
        <w:rPr>
          <w:sz w:val="28"/>
          <w:szCs w:val="28"/>
        </w:rPr>
      </w:pPr>
      <w:r>
        <w:rPr>
          <w:sz w:val="28"/>
          <w:szCs w:val="28"/>
        </w:rPr>
        <w:t xml:space="preserve">                </w:t>
      </w:r>
      <w:proofErr w:type="spellStart"/>
      <w:proofErr w:type="gramStart"/>
      <w:r>
        <w:rPr>
          <w:sz w:val="28"/>
          <w:szCs w:val="28"/>
        </w:rPr>
        <w:t>uploadDir.mkdir</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 parses the request's content to extract file data</w:t>
      </w:r>
    </w:p>
    <w:p w:rsidR="00C4116D" w:rsidRDefault="00511C63">
      <w:pPr>
        <w:spacing w:line="480" w:lineRule="auto"/>
        <w:rPr>
          <w:sz w:val="28"/>
          <w:szCs w:val="28"/>
        </w:rPr>
      </w:pPr>
      <w:r>
        <w:rPr>
          <w:sz w:val="28"/>
          <w:szCs w:val="28"/>
        </w:rPr>
        <w:t xml:space="preserve">                </w:t>
      </w:r>
      <w:proofErr w:type="gramStart"/>
      <w:r>
        <w:rPr>
          <w:sz w:val="28"/>
          <w:szCs w:val="28"/>
        </w:rPr>
        <w:t>@</w:t>
      </w:r>
      <w:proofErr w:type="spellStart"/>
      <w:r>
        <w:rPr>
          <w:sz w:val="28"/>
          <w:szCs w:val="28"/>
        </w:rPr>
        <w:t>SuppressWarnings</w:t>
      </w:r>
      <w:proofErr w:type="spellEnd"/>
      <w:r>
        <w:rPr>
          <w:sz w:val="28"/>
          <w:szCs w:val="28"/>
        </w:rPr>
        <w:t>(</w:t>
      </w:r>
      <w:proofErr w:type="gramEnd"/>
      <w:r>
        <w:rPr>
          <w:sz w:val="28"/>
          <w:szCs w:val="28"/>
        </w:rPr>
        <w:t>"unchecked")</w:t>
      </w:r>
    </w:p>
    <w:p w:rsidR="00C4116D" w:rsidRDefault="00511C63">
      <w:pPr>
        <w:spacing w:line="480" w:lineRule="auto"/>
        <w:rPr>
          <w:sz w:val="28"/>
          <w:szCs w:val="28"/>
        </w:rPr>
      </w:pPr>
      <w:r>
        <w:rPr>
          <w:sz w:val="28"/>
          <w:szCs w:val="28"/>
        </w:rPr>
        <w:t xml:space="preserve">                List&lt;</w:t>
      </w:r>
      <w:proofErr w:type="spellStart"/>
      <w:r>
        <w:rPr>
          <w:sz w:val="28"/>
          <w:szCs w:val="28"/>
        </w:rPr>
        <w:t>FileItem</w:t>
      </w:r>
      <w:proofErr w:type="spellEnd"/>
      <w:r>
        <w:rPr>
          <w:sz w:val="28"/>
          <w:szCs w:val="28"/>
        </w:rPr>
        <w:t xml:space="preserve">&gt; </w:t>
      </w:r>
      <w:proofErr w:type="spellStart"/>
      <w:r>
        <w:rPr>
          <w:sz w:val="28"/>
          <w:szCs w:val="28"/>
        </w:rPr>
        <w:t>formItems</w:t>
      </w:r>
      <w:proofErr w:type="spellEnd"/>
      <w:r>
        <w:rPr>
          <w:sz w:val="28"/>
          <w:szCs w:val="28"/>
        </w:rPr>
        <w:t xml:space="preserve"> = </w:t>
      </w:r>
      <w:proofErr w:type="spellStart"/>
      <w:proofErr w:type="gramStart"/>
      <w:r>
        <w:rPr>
          <w:sz w:val="28"/>
          <w:szCs w:val="28"/>
        </w:rPr>
        <w:t>upload.parseRequest</w:t>
      </w:r>
      <w:proofErr w:type="spellEnd"/>
      <w:r>
        <w:rPr>
          <w:sz w:val="28"/>
          <w:szCs w:val="28"/>
        </w:rPr>
        <w:t>(</w:t>
      </w:r>
      <w:proofErr w:type="gramEnd"/>
      <w:r>
        <w:rPr>
          <w:sz w:val="28"/>
          <w:szCs w:val="28"/>
        </w:rPr>
        <w:t>request);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formItems</w:t>
      </w:r>
      <w:proofErr w:type="spellEnd"/>
      <w:r>
        <w:rPr>
          <w:sz w:val="28"/>
          <w:szCs w:val="28"/>
        </w:rPr>
        <w:t xml:space="preserve"> != null &amp;&amp; </w:t>
      </w:r>
      <w:proofErr w:type="spellStart"/>
      <w:r>
        <w:rPr>
          <w:sz w:val="28"/>
          <w:szCs w:val="28"/>
        </w:rPr>
        <w:t>formItems.size</w:t>
      </w:r>
      <w:proofErr w:type="spellEnd"/>
      <w:r>
        <w:rPr>
          <w:sz w:val="28"/>
          <w:szCs w:val="28"/>
        </w:rPr>
        <w:t>() &gt; 0) {</w:t>
      </w:r>
    </w:p>
    <w:p w:rsidR="00C4116D" w:rsidRDefault="00511C63">
      <w:pPr>
        <w:spacing w:line="480" w:lineRule="auto"/>
        <w:rPr>
          <w:sz w:val="28"/>
          <w:szCs w:val="28"/>
        </w:rPr>
      </w:pPr>
      <w:r>
        <w:rPr>
          <w:sz w:val="28"/>
          <w:szCs w:val="28"/>
        </w:rPr>
        <w:t xml:space="preserve">                    // iterates over form's fields</w:t>
      </w:r>
    </w:p>
    <w:p w:rsidR="00C4116D" w:rsidRDefault="00511C63">
      <w:pPr>
        <w:spacing w:line="480" w:lineRule="auto"/>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FileItem</w:t>
      </w:r>
      <w:proofErr w:type="spellEnd"/>
      <w:r>
        <w:rPr>
          <w:sz w:val="28"/>
          <w:szCs w:val="28"/>
        </w:rPr>
        <w:t xml:space="preserve"> item : </w:t>
      </w:r>
      <w:proofErr w:type="spellStart"/>
      <w:r>
        <w:rPr>
          <w:sz w:val="28"/>
          <w:szCs w:val="28"/>
        </w:rPr>
        <w:t>formItems</w:t>
      </w:r>
      <w:proofErr w:type="spellEnd"/>
      <w:r>
        <w:rPr>
          <w:sz w:val="28"/>
          <w:szCs w:val="28"/>
        </w:rPr>
        <w:t>) {</w:t>
      </w:r>
    </w:p>
    <w:p w:rsidR="00C4116D" w:rsidRDefault="00511C63">
      <w:pPr>
        <w:spacing w:line="480" w:lineRule="auto"/>
        <w:rPr>
          <w:sz w:val="28"/>
          <w:szCs w:val="28"/>
        </w:rPr>
      </w:pPr>
      <w:r>
        <w:rPr>
          <w:sz w:val="28"/>
          <w:szCs w:val="28"/>
        </w:rPr>
        <w:t xml:space="preserve">                        // processes only fields that a</w:t>
      </w:r>
      <w:r>
        <w:rPr>
          <w:sz w:val="28"/>
          <w:szCs w:val="28"/>
        </w:rPr>
        <w:t>re not form fields</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item.isFormField</w:t>
      </w:r>
      <w:proofErr w:type="spellEnd"/>
      <w:r>
        <w:rPr>
          <w:sz w:val="28"/>
          <w:szCs w:val="28"/>
        </w:rPr>
        <w:t>()) {</w:t>
      </w:r>
    </w:p>
    <w:p w:rsidR="00C4116D" w:rsidRDefault="00511C63">
      <w:pPr>
        <w:spacing w:line="480" w:lineRule="auto"/>
        <w:rPr>
          <w:sz w:val="28"/>
          <w:szCs w:val="28"/>
        </w:rPr>
      </w:pPr>
      <w:r>
        <w:rPr>
          <w:sz w:val="28"/>
          <w:szCs w:val="28"/>
        </w:rPr>
        <w:t xml:space="preserve">                            String </w:t>
      </w:r>
      <w:proofErr w:type="spellStart"/>
      <w:r>
        <w:rPr>
          <w:sz w:val="28"/>
          <w:szCs w:val="28"/>
        </w:rPr>
        <w:t>fileName</w:t>
      </w:r>
      <w:proofErr w:type="spellEnd"/>
      <w:r>
        <w:rPr>
          <w:sz w:val="28"/>
          <w:szCs w:val="28"/>
        </w:rPr>
        <w:t xml:space="preserve"> = new </w:t>
      </w:r>
      <w:proofErr w:type="gramStart"/>
      <w:r>
        <w:rPr>
          <w:sz w:val="28"/>
          <w:szCs w:val="28"/>
        </w:rPr>
        <w:t>File(</w:t>
      </w:r>
      <w:proofErr w:type="spellStart"/>
      <w:proofErr w:type="gramEnd"/>
      <w:r>
        <w:rPr>
          <w:sz w:val="28"/>
          <w:szCs w:val="28"/>
        </w:rPr>
        <w:t>item.getName</w:t>
      </w:r>
      <w:proofErr w:type="spellEnd"/>
      <w:r>
        <w:rPr>
          <w:sz w:val="28"/>
          <w:szCs w:val="28"/>
        </w:rPr>
        <w:t>()).</w:t>
      </w:r>
      <w:proofErr w:type="spellStart"/>
      <w:r>
        <w:rPr>
          <w:sz w:val="28"/>
          <w:szCs w:val="28"/>
        </w:rPr>
        <w:t>getName</w:t>
      </w:r>
      <w:proofErr w:type="spellEnd"/>
      <w:r>
        <w:rPr>
          <w:sz w:val="28"/>
          <w:szCs w:val="28"/>
        </w:rPr>
        <w:t>();</w:t>
      </w:r>
    </w:p>
    <w:p w:rsidR="00C4116D" w:rsidRDefault="00511C63">
      <w:pPr>
        <w:spacing w:line="480" w:lineRule="auto"/>
        <w:rPr>
          <w:sz w:val="28"/>
          <w:szCs w:val="28"/>
        </w:rPr>
      </w:pPr>
      <w:r>
        <w:rPr>
          <w:sz w:val="28"/>
          <w:szCs w:val="28"/>
        </w:rPr>
        <w:t xml:space="preserve">                            String </w:t>
      </w:r>
      <w:proofErr w:type="spellStart"/>
      <w:r>
        <w:rPr>
          <w:sz w:val="28"/>
          <w:szCs w:val="28"/>
        </w:rPr>
        <w:t>filePath</w:t>
      </w:r>
      <w:proofErr w:type="spellEnd"/>
      <w:r>
        <w:rPr>
          <w:sz w:val="28"/>
          <w:szCs w:val="28"/>
        </w:rPr>
        <w:t xml:space="preserve"> = path + </w:t>
      </w:r>
      <w:proofErr w:type="spellStart"/>
      <w:r>
        <w:rPr>
          <w:sz w:val="28"/>
          <w:szCs w:val="28"/>
        </w:rPr>
        <w:t>File.separator</w:t>
      </w:r>
      <w:proofErr w:type="spellEnd"/>
      <w:r>
        <w:rPr>
          <w:sz w:val="28"/>
          <w:szCs w:val="28"/>
        </w:rPr>
        <w:t xml:space="preserve"> + </w:t>
      </w:r>
      <w:proofErr w:type="spellStart"/>
      <w:r>
        <w:rPr>
          <w:sz w:val="28"/>
          <w:szCs w:val="28"/>
        </w:rPr>
        <w:t>fileName</w:t>
      </w:r>
      <w:proofErr w:type="spell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File </w:t>
      </w:r>
      <w:proofErr w:type="spellStart"/>
      <w:r>
        <w:rPr>
          <w:sz w:val="28"/>
          <w:szCs w:val="28"/>
        </w:rPr>
        <w:t>storeFile</w:t>
      </w:r>
      <w:proofErr w:type="spellEnd"/>
      <w:r>
        <w:rPr>
          <w:sz w:val="28"/>
          <w:szCs w:val="28"/>
        </w:rPr>
        <w:t xml:space="preserve"> = new </w:t>
      </w:r>
      <w:proofErr w:type="gramStart"/>
      <w:r>
        <w:rPr>
          <w:sz w:val="28"/>
          <w:szCs w:val="28"/>
        </w:rPr>
        <w:t>File(</w:t>
      </w:r>
      <w:proofErr w:type="spellStart"/>
      <w:proofErr w:type="gramEnd"/>
      <w:r>
        <w:rPr>
          <w:sz w:val="28"/>
          <w:szCs w:val="28"/>
        </w:rPr>
        <w:t>filePath</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saves the file on disk</w:t>
      </w:r>
    </w:p>
    <w:p w:rsidR="00C4116D" w:rsidRDefault="00511C63">
      <w:pPr>
        <w:spacing w:line="480" w:lineRule="auto"/>
        <w:rPr>
          <w:sz w:val="28"/>
          <w:szCs w:val="28"/>
        </w:rPr>
      </w:pPr>
      <w:r>
        <w:rPr>
          <w:sz w:val="28"/>
          <w:szCs w:val="28"/>
        </w:rPr>
        <w:lastRenderedPageBreak/>
        <w:t xml:space="preserve">                            </w:t>
      </w:r>
      <w:proofErr w:type="spellStart"/>
      <w:proofErr w:type="gramStart"/>
      <w:r>
        <w:rPr>
          <w:sz w:val="28"/>
          <w:szCs w:val="28"/>
        </w:rPr>
        <w:t>item.write</w:t>
      </w:r>
      <w:proofErr w:type="spellEnd"/>
      <w:r>
        <w:rPr>
          <w:sz w:val="28"/>
          <w:szCs w:val="28"/>
        </w:rPr>
        <w:t>(</w:t>
      </w:r>
      <w:proofErr w:type="spellStart"/>
      <w:proofErr w:type="gramEnd"/>
      <w:r>
        <w:rPr>
          <w:sz w:val="28"/>
          <w:szCs w:val="28"/>
        </w:rPr>
        <w:t>storeFile</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catch (Exception ex) {</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request.setAttribute</w:t>
      </w:r>
      <w:proofErr w:type="spellEnd"/>
      <w:r>
        <w:rPr>
          <w:sz w:val="28"/>
          <w:szCs w:val="28"/>
        </w:rPr>
        <w:t>(</w:t>
      </w:r>
      <w:proofErr w:type="gramEnd"/>
      <w:r>
        <w:rPr>
          <w:sz w:val="28"/>
          <w:szCs w:val="28"/>
        </w:rPr>
        <w:t xml:space="preserve">"message", "There was an error: " + </w:t>
      </w:r>
      <w:proofErr w:type="spellStart"/>
      <w:r>
        <w:rPr>
          <w:sz w:val="28"/>
          <w:szCs w:val="28"/>
        </w:rPr>
        <w:t>ex.getMessage</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redirects client to message page</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connects to the database</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String verify1 = "Request";</w:t>
      </w:r>
    </w:p>
    <w:p w:rsidR="00C4116D" w:rsidRDefault="00511C63">
      <w:pPr>
        <w:spacing w:line="480" w:lineRule="auto"/>
        <w:rPr>
          <w:sz w:val="28"/>
          <w:szCs w:val="28"/>
        </w:rPr>
      </w:pPr>
      <w:r>
        <w:rPr>
          <w:sz w:val="28"/>
          <w:szCs w:val="28"/>
        </w:rPr>
        <w:t xml:space="preserve">     </w:t>
      </w:r>
      <w:r>
        <w:rPr>
          <w:sz w:val="28"/>
          <w:szCs w:val="28"/>
        </w:rPr>
        <w:t xml:space="preserve">       String keystatus1 = "Not Verified";</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spellStart"/>
      <w:proofErr w:type="gramStart"/>
      <w:r>
        <w:rPr>
          <w:sz w:val="28"/>
          <w:szCs w:val="28"/>
        </w:rPr>
        <w:t>DriverManager.registerDriver</w:t>
      </w:r>
      <w:proofErr w:type="spellEnd"/>
      <w:r>
        <w:rPr>
          <w:sz w:val="28"/>
          <w:szCs w:val="28"/>
        </w:rPr>
        <w:t>(</w:t>
      </w:r>
      <w:proofErr w:type="gramEnd"/>
      <w:r>
        <w:rPr>
          <w:sz w:val="28"/>
          <w:szCs w:val="28"/>
        </w:rPr>
        <w:t xml:space="preserve">new </w:t>
      </w:r>
      <w:proofErr w:type="spellStart"/>
      <w:r>
        <w:rPr>
          <w:sz w:val="28"/>
          <w:szCs w:val="28"/>
        </w:rPr>
        <w:t>com.mysql.jdbc.Driver</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conn</w:t>
      </w:r>
      <w:proofErr w:type="gramEnd"/>
      <w:r>
        <w:rPr>
          <w:sz w:val="28"/>
          <w:szCs w:val="28"/>
        </w:rPr>
        <w:t xml:space="preserve"> = </w:t>
      </w:r>
      <w:proofErr w:type="spellStart"/>
      <w:r>
        <w:rPr>
          <w:sz w:val="28"/>
          <w:szCs w:val="28"/>
        </w:rPr>
        <w:t>DriverManager.getConnection</w:t>
      </w:r>
      <w:proofErr w:type="spellEnd"/>
      <w:r>
        <w:rPr>
          <w:sz w:val="28"/>
          <w:szCs w:val="28"/>
        </w:rPr>
        <w:t>(</w:t>
      </w:r>
      <w:proofErr w:type="spellStart"/>
      <w:r>
        <w:rPr>
          <w:sz w:val="28"/>
          <w:szCs w:val="28"/>
        </w:rPr>
        <w:t>dbURL</w:t>
      </w:r>
      <w:proofErr w:type="spellEnd"/>
      <w:r>
        <w:rPr>
          <w:sz w:val="28"/>
          <w:szCs w:val="28"/>
        </w:rPr>
        <w:t xml:space="preserve">, </w:t>
      </w:r>
      <w:proofErr w:type="spellStart"/>
      <w:r>
        <w:rPr>
          <w:sz w:val="28"/>
          <w:szCs w:val="28"/>
        </w:rPr>
        <w:t>dbUser</w:t>
      </w:r>
      <w:proofErr w:type="spellEnd"/>
      <w:r>
        <w:rPr>
          <w:sz w:val="28"/>
          <w:szCs w:val="28"/>
        </w:rPr>
        <w:t xml:space="preserve">, </w:t>
      </w:r>
      <w:proofErr w:type="spellStart"/>
      <w:r>
        <w:rPr>
          <w:sz w:val="28"/>
          <w:szCs w:val="28"/>
        </w:rPr>
        <w:t>dbPass</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spellStart"/>
      <w:r>
        <w:rPr>
          <w:sz w:val="28"/>
          <w:szCs w:val="28"/>
        </w:rPr>
        <w:t>DatabaseConnection</w:t>
      </w:r>
      <w:proofErr w:type="spellEnd"/>
      <w:r>
        <w:rPr>
          <w:sz w:val="28"/>
          <w:szCs w:val="28"/>
        </w:rPr>
        <w:t xml:space="preserve"> db1 = new </w:t>
      </w:r>
      <w:proofErr w:type="spellStart"/>
      <w:proofErr w:type="gramStart"/>
      <w:r>
        <w:rPr>
          <w:sz w:val="28"/>
          <w:szCs w:val="28"/>
        </w:rPr>
        <w:t>DatabaseConnection</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w:t>
      </w:r>
      <w:proofErr w:type="spellStart"/>
      <w:r>
        <w:rPr>
          <w:sz w:val="28"/>
          <w:szCs w:val="28"/>
        </w:rPr>
        <w:t>ResultSet</w:t>
      </w:r>
      <w:proofErr w:type="spellEnd"/>
      <w:r>
        <w:rPr>
          <w:sz w:val="28"/>
          <w:szCs w:val="28"/>
        </w:rPr>
        <w:t xml:space="preserve"> rs1 = null;</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constructs SQL statement</w:t>
      </w:r>
    </w:p>
    <w:p w:rsidR="00C4116D" w:rsidRDefault="00511C63">
      <w:pPr>
        <w:spacing w:line="480" w:lineRule="auto"/>
        <w:rPr>
          <w:sz w:val="28"/>
          <w:szCs w:val="28"/>
        </w:rPr>
      </w:pPr>
      <w:r>
        <w:rPr>
          <w:sz w:val="28"/>
          <w:szCs w:val="28"/>
        </w:rPr>
        <w:t xml:space="preserve">            String sql = "INSERT INTO </w:t>
      </w:r>
      <w:proofErr w:type="gramStart"/>
      <w:r>
        <w:rPr>
          <w:sz w:val="28"/>
          <w:szCs w:val="28"/>
        </w:rPr>
        <w:t>fileupload1(</w:t>
      </w:r>
      <w:proofErr w:type="gramEnd"/>
      <w:r>
        <w:rPr>
          <w:sz w:val="28"/>
          <w:szCs w:val="28"/>
        </w:rPr>
        <w:t xml:space="preserve">Username, date, key1, file12, </w:t>
      </w:r>
      <w:proofErr w:type="spellStart"/>
      <w:r>
        <w:rPr>
          <w:sz w:val="28"/>
          <w:szCs w:val="28"/>
        </w:rPr>
        <w:t>encpwd</w:t>
      </w:r>
      <w:proofErr w:type="spellEnd"/>
      <w:r>
        <w:rPr>
          <w:sz w:val="28"/>
          <w:szCs w:val="28"/>
        </w:rPr>
        <w:t xml:space="preserve">, </w:t>
      </w:r>
      <w:proofErr w:type="spellStart"/>
      <w:r>
        <w:rPr>
          <w:sz w:val="28"/>
          <w:szCs w:val="28"/>
        </w:rPr>
        <w:t>filesize</w:t>
      </w:r>
      <w:proofErr w:type="spellEnd"/>
      <w:r>
        <w:rPr>
          <w:sz w:val="28"/>
          <w:szCs w:val="28"/>
        </w:rPr>
        <w:t>, filename) values(?,?,?,?,?,?,?)";</w:t>
      </w:r>
    </w:p>
    <w:p w:rsidR="00C4116D" w:rsidRDefault="00511C63">
      <w:pPr>
        <w:spacing w:line="480" w:lineRule="auto"/>
        <w:rPr>
          <w:sz w:val="28"/>
          <w:szCs w:val="28"/>
        </w:rPr>
      </w:pPr>
      <w:r>
        <w:rPr>
          <w:sz w:val="28"/>
          <w:szCs w:val="28"/>
        </w:rPr>
        <w:t xml:space="preserve">            </w:t>
      </w:r>
      <w:proofErr w:type="spellStart"/>
      <w:r>
        <w:rPr>
          <w:sz w:val="28"/>
          <w:szCs w:val="28"/>
        </w:rPr>
        <w:t>PreparedStatement</w:t>
      </w:r>
      <w:proofErr w:type="spellEnd"/>
      <w:r>
        <w:rPr>
          <w:sz w:val="28"/>
          <w:szCs w:val="28"/>
        </w:rPr>
        <w:t xml:space="preserve"> statement = </w:t>
      </w:r>
      <w:proofErr w:type="spellStart"/>
      <w:proofErr w:type="gramStart"/>
      <w:r>
        <w:rPr>
          <w:sz w:val="28"/>
          <w:szCs w:val="28"/>
        </w:rPr>
        <w:t>conn.prepareStatement</w:t>
      </w:r>
      <w:proofErr w:type="spellEnd"/>
      <w:r>
        <w:rPr>
          <w:sz w:val="28"/>
          <w:szCs w:val="28"/>
        </w:rPr>
        <w:t>(</w:t>
      </w:r>
      <w:proofErr w:type="gramEnd"/>
      <w:r>
        <w:rPr>
          <w:sz w:val="28"/>
          <w:szCs w:val="28"/>
        </w:rPr>
        <w:t>sql);</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statement.setString</w:t>
      </w:r>
      <w:proofErr w:type="spellEnd"/>
      <w:r>
        <w:rPr>
          <w:sz w:val="28"/>
          <w:szCs w:val="28"/>
        </w:rPr>
        <w:t>(</w:t>
      </w:r>
      <w:proofErr w:type="gramEnd"/>
      <w:r>
        <w:rPr>
          <w:sz w:val="28"/>
          <w:szCs w:val="28"/>
        </w:rPr>
        <w:t>1, username1);</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statement.setString</w:t>
      </w:r>
      <w:proofErr w:type="spellEnd"/>
      <w:r>
        <w:rPr>
          <w:sz w:val="28"/>
          <w:szCs w:val="28"/>
        </w:rPr>
        <w:t>(</w:t>
      </w:r>
      <w:proofErr w:type="gramEnd"/>
      <w:r>
        <w:rPr>
          <w:sz w:val="28"/>
          <w:szCs w:val="28"/>
        </w:rPr>
        <w:t>2, date1);</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statement.setString</w:t>
      </w:r>
      <w:proofErr w:type="spellEnd"/>
      <w:r>
        <w:rPr>
          <w:sz w:val="28"/>
          <w:szCs w:val="28"/>
        </w:rPr>
        <w:t>(</w:t>
      </w:r>
      <w:proofErr w:type="gramEnd"/>
      <w:r>
        <w:rPr>
          <w:sz w:val="28"/>
          <w:szCs w:val="28"/>
        </w:rPr>
        <w:t>3, key1);</w:t>
      </w:r>
    </w:p>
    <w:p w:rsidR="00C4116D" w:rsidRDefault="00C4116D">
      <w:pPr>
        <w:spacing w:line="480" w:lineRule="auto"/>
        <w:rPr>
          <w:sz w:val="28"/>
          <w:szCs w:val="28"/>
        </w:rPr>
      </w:pP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(inputStream12 != null) {</w:t>
      </w:r>
    </w:p>
    <w:p w:rsidR="00C4116D" w:rsidRDefault="00511C63">
      <w:pPr>
        <w:spacing w:line="480" w:lineRule="auto"/>
        <w:rPr>
          <w:sz w:val="28"/>
          <w:szCs w:val="28"/>
        </w:rPr>
      </w:pPr>
      <w:r>
        <w:rPr>
          <w:sz w:val="28"/>
          <w:szCs w:val="28"/>
        </w:rPr>
        <w:t xml:space="preserve">           </w:t>
      </w:r>
      <w:r>
        <w:rPr>
          <w:sz w:val="28"/>
          <w:szCs w:val="28"/>
        </w:rPr>
        <w:t xml:space="preserve">     // fetches input stream of the upload file for the blob column</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statement.setBlob</w:t>
      </w:r>
      <w:proofErr w:type="spellEnd"/>
      <w:r>
        <w:rPr>
          <w:sz w:val="28"/>
          <w:szCs w:val="28"/>
        </w:rPr>
        <w:t>(</w:t>
      </w:r>
      <w:proofErr w:type="gramEnd"/>
      <w:r>
        <w:rPr>
          <w:sz w:val="28"/>
          <w:szCs w:val="28"/>
        </w:rPr>
        <w:t>4, inputStream12);</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lastRenderedPageBreak/>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statement.setString</w:t>
      </w:r>
      <w:proofErr w:type="spellEnd"/>
      <w:r>
        <w:rPr>
          <w:sz w:val="28"/>
          <w:szCs w:val="28"/>
        </w:rPr>
        <w:t>(</w:t>
      </w:r>
      <w:proofErr w:type="gramEnd"/>
      <w:r>
        <w:rPr>
          <w:sz w:val="28"/>
          <w:szCs w:val="28"/>
        </w:rPr>
        <w:t>5, encpwd1);</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statement.setString</w:t>
      </w:r>
      <w:proofErr w:type="spellEnd"/>
      <w:r>
        <w:rPr>
          <w:sz w:val="28"/>
          <w:szCs w:val="28"/>
        </w:rPr>
        <w:t>(</w:t>
      </w:r>
      <w:proofErr w:type="gramEnd"/>
      <w:r>
        <w:rPr>
          <w:sz w:val="28"/>
          <w:szCs w:val="28"/>
        </w:rPr>
        <w:t>6, filesize1);</w:t>
      </w:r>
    </w:p>
    <w:p w:rsidR="00C4116D" w:rsidRDefault="00511C63">
      <w:pPr>
        <w:spacing w:line="480" w:lineRule="auto"/>
        <w:rPr>
          <w:sz w:val="28"/>
          <w:szCs w:val="28"/>
        </w:rPr>
      </w:pPr>
      <w:r>
        <w:rPr>
          <w:sz w:val="28"/>
          <w:szCs w:val="28"/>
        </w:rPr>
        <w:t xml:space="preserve">            </w:t>
      </w:r>
      <w:proofErr w:type="spellStart"/>
      <w:proofErr w:type="gramStart"/>
      <w:r>
        <w:rPr>
          <w:sz w:val="28"/>
          <w:szCs w:val="28"/>
        </w:rPr>
        <w:t>statement.setStr</w:t>
      </w:r>
      <w:r>
        <w:rPr>
          <w:sz w:val="28"/>
          <w:szCs w:val="28"/>
        </w:rPr>
        <w:t>ing</w:t>
      </w:r>
      <w:proofErr w:type="spellEnd"/>
      <w:r>
        <w:rPr>
          <w:sz w:val="28"/>
          <w:szCs w:val="28"/>
        </w:rPr>
        <w:t>(</w:t>
      </w:r>
      <w:proofErr w:type="gramEnd"/>
      <w:r>
        <w:rPr>
          <w:sz w:val="28"/>
          <w:szCs w:val="28"/>
        </w:rPr>
        <w:t>7, filename1);</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sends the statement to the database server</w:t>
      </w:r>
    </w:p>
    <w:p w:rsidR="00C4116D" w:rsidRDefault="00511C63">
      <w:pPr>
        <w:spacing w:line="480" w:lineRule="auto"/>
        <w:rPr>
          <w:sz w:val="28"/>
          <w:szCs w:val="28"/>
        </w:rPr>
      </w:pPr>
      <w:r>
        <w:rPr>
          <w:sz w:val="28"/>
          <w:szCs w:val="28"/>
        </w:rPr>
        <w:t xml:space="preserve">            </w:t>
      </w:r>
      <w:proofErr w:type="spellStart"/>
      <w:proofErr w:type="gramStart"/>
      <w:r>
        <w:rPr>
          <w:sz w:val="28"/>
          <w:szCs w:val="28"/>
        </w:rPr>
        <w:t>int</w:t>
      </w:r>
      <w:proofErr w:type="spellEnd"/>
      <w:proofErr w:type="gramEnd"/>
      <w:r>
        <w:rPr>
          <w:sz w:val="28"/>
          <w:szCs w:val="28"/>
        </w:rPr>
        <w:t xml:space="preserve"> row = </w:t>
      </w:r>
      <w:proofErr w:type="spellStart"/>
      <w:r>
        <w:rPr>
          <w:sz w:val="28"/>
          <w:szCs w:val="28"/>
        </w:rPr>
        <w:t>statement.executeUpdate</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(row &gt; 0)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 "Successfully Uploaded");</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w:t>
      </w:r>
      <w:r>
        <w:rPr>
          <w:sz w:val="28"/>
          <w:szCs w:val="28"/>
        </w:rPr>
        <w:t>sponse.sendRedirect</w:t>
      </w:r>
      <w:proofErr w:type="spellEnd"/>
      <w:r>
        <w:rPr>
          <w:sz w:val="28"/>
          <w:szCs w:val="28"/>
        </w:rPr>
        <w:t>(</w:t>
      </w:r>
      <w:proofErr w:type="gramEnd"/>
      <w:r>
        <w:rPr>
          <w:sz w:val="28"/>
          <w:szCs w:val="28"/>
        </w:rPr>
        <w:t>"</w:t>
      </w:r>
      <w:proofErr w:type="spellStart"/>
      <w:r>
        <w:rPr>
          <w:sz w:val="28"/>
          <w:szCs w:val="28"/>
        </w:rPr>
        <w:t>Providerhome.jsp</w:t>
      </w:r>
      <w:proofErr w:type="spellEnd"/>
      <w:r>
        <w:rPr>
          <w:sz w:val="28"/>
          <w:szCs w:val="28"/>
        </w:rPr>
        <w:t>");</w:t>
      </w:r>
    </w:p>
    <w:p w:rsidR="00C4116D" w:rsidRDefault="00511C63">
      <w:pPr>
        <w:spacing w:line="480" w:lineRule="auto"/>
        <w:rPr>
          <w:sz w:val="28"/>
          <w:szCs w:val="28"/>
        </w:rPr>
      </w:pPr>
      <w:r>
        <w:rPr>
          <w:sz w:val="28"/>
          <w:szCs w:val="28"/>
        </w:rPr>
        <w:t xml:space="preserve">            } else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 "Database Error");</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response.sendRedirect</w:t>
      </w:r>
      <w:proofErr w:type="spellEnd"/>
      <w:r>
        <w:rPr>
          <w:sz w:val="28"/>
          <w:szCs w:val="28"/>
        </w:rPr>
        <w:t>(</w:t>
      </w:r>
      <w:proofErr w:type="gramEnd"/>
      <w:r>
        <w:rPr>
          <w:sz w:val="28"/>
          <w:szCs w:val="28"/>
        </w:rPr>
        <w:t>"</w:t>
      </w:r>
      <w:proofErr w:type="spellStart"/>
      <w:r>
        <w:rPr>
          <w:sz w:val="28"/>
          <w:szCs w:val="28"/>
        </w:rPr>
        <w:t>Providerhome.jsp</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catch (</w:t>
      </w:r>
      <w:proofErr w:type="spellStart"/>
      <w:r>
        <w:rPr>
          <w:sz w:val="28"/>
          <w:szCs w:val="28"/>
        </w:rPr>
        <w:t>SQLException</w:t>
      </w:r>
      <w:proofErr w:type="spellEnd"/>
      <w:r>
        <w:rPr>
          <w:sz w:val="28"/>
          <w:szCs w:val="28"/>
        </w:rPr>
        <w:t xml:space="preserve"> ex) {</w:t>
      </w:r>
    </w:p>
    <w:p w:rsidR="00C4116D" w:rsidRDefault="00511C63">
      <w:pPr>
        <w:spacing w:line="480" w:lineRule="auto"/>
        <w:rPr>
          <w:sz w:val="28"/>
          <w:szCs w:val="28"/>
        </w:rPr>
      </w:pPr>
      <w:r>
        <w:rPr>
          <w:sz w:val="28"/>
          <w:szCs w:val="28"/>
        </w:rPr>
        <w:t xml:space="preserve">            </w:t>
      </w:r>
      <w:proofErr w:type="gramStart"/>
      <w:r>
        <w:rPr>
          <w:sz w:val="28"/>
          <w:szCs w:val="28"/>
        </w:rPr>
        <w:t>message</w:t>
      </w:r>
      <w:proofErr w:type="gramEnd"/>
      <w:r>
        <w:rPr>
          <w:sz w:val="28"/>
          <w:szCs w:val="28"/>
        </w:rPr>
        <w:t xml:space="preserve"> = "ERROR: " + </w:t>
      </w:r>
      <w:proofErr w:type="spellStart"/>
      <w:r>
        <w:rPr>
          <w:sz w:val="28"/>
          <w:szCs w:val="28"/>
        </w:rPr>
        <w:t>ex.getMessage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ex.printStackTrace</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 finally {</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(conn != null) {</w:t>
      </w:r>
    </w:p>
    <w:p w:rsidR="00C4116D" w:rsidRDefault="00511C63">
      <w:pPr>
        <w:spacing w:line="480" w:lineRule="auto"/>
        <w:rPr>
          <w:sz w:val="28"/>
          <w:szCs w:val="28"/>
        </w:rPr>
      </w:pPr>
      <w:r>
        <w:rPr>
          <w:sz w:val="28"/>
          <w:szCs w:val="28"/>
        </w:rPr>
        <w:lastRenderedPageBreak/>
        <w:t xml:space="preserve">                // closes the database connection</w:t>
      </w: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conn.close</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 catch (</w:t>
      </w:r>
      <w:proofErr w:type="spellStart"/>
      <w:r>
        <w:rPr>
          <w:sz w:val="28"/>
          <w:szCs w:val="28"/>
        </w:rPr>
        <w:t>SQLException</w:t>
      </w:r>
      <w:proofErr w:type="spellEnd"/>
      <w:r>
        <w:rPr>
          <w:sz w:val="28"/>
          <w:szCs w:val="28"/>
        </w:rPr>
        <w:t xml:space="preserve"> ex) {</w:t>
      </w:r>
    </w:p>
    <w:p w:rsidR="00C4116D" w:rsidRDefault="00511C63">
      <w:pPr>
        <w:spacing w:line="480" w:lineRule="auto"/>
        <w:rPr>
          <w:sz w:val="28"/>
          <w:szCs w:val="28"/>
        </w:rPr>
      </w:pPr>
      <w:r>
        <w:rPr>
          <w:sz w:val="28"/>
          <w:szCs w:val="28"/>
        </w:rPr>
        <w:t xml:space="preserve">                    </w:t>
      </w:r>
      <w:proofErr w:type="spellStart"/>
      <w:proofErr w:type="gramStart"/>
      <w:r>
        <w:rPr>
          <w:sz w:val="28"/>
          <w:szCs w:val="28"/>
        </w:rPr>
        <w:t>ex.printStackTrace</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sets the message in request scope</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request.setAttribute</w:t>
      </w:r>
      <w:proofErr w:type="spellEnd"/>
      <w:r>
        <w:rPr>
          <w:sz w:val="28"/>
          <w:szCs w:val="28"/>
        </w:rPr>
        <w:t>(</w:t>
      </w:r>
      <w:proofErr w:type="gramEnd"/>
      <w:r>
        <w:rPr>
          <w:sz w:val="28"/>
          <w:szCs w:val="28"/>
        </w:rPr>
        <w:t>"Message", message);</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forwards to the message page</w:t>
      </w:r>
    </w:p>
    <w:p w:rsidR="00C4116D" w:rsidRDefault="00511C63">
      <w:pPr>
        <w:spacing w:line="480" w:lineRule="auto"/>
        <w:rPr>
          <w:sz w:val="28"/>
          <w:szCs w:val="28"/>
        </w:rPr>
      </w:pPr>
      <w:r>
        <w:rPr>
          <w:sz w:val="28"/>
          <w:szCs w:val="28"/>
        </w:rPr>
        <w:t xml:space="preserve">            //</w:t>
      </w:r>
      <w:proofErr w:type="gramStart"/>
      <w:r>
        <w:rPr>
          <w:sz w:val="28"/>
          <w:szCs w:val="28"/>
        </w:rPr>
        <w:t>getServletContext(</w:t>
      </w:r>
      <w:proofErr w:type="gramEnd"/>
      <w:r>
        <w:rPr>
          <w:sz w:val="28"/>
          <w:szCs w:val="28"/>
        </w:rPr>
        <w:t>).getRequestDispatcher("/moviedetails.jsp").forward(request, response);</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roofErr w:type="gramStart"/>
      <w:r>
        <w:rPr>
          <w:sz w:val="28"/>
          <w:szCs w:val="28"/>
        </w:rPr>
        <w:t>private</w:t>
      </w:r>
      <w:proofErr w:type="gramEnd"/>
      <w:r>
        <w:rPr>
          <w:sz w:val="28"/>
          <w:szCs w:val="28"/>
        </w:rPr>
        <w:t xml:space="preserve"> String </w:t>
      </w:r>
      <w:proofErr w:type="spellStart"/>
      <w:r>
        <w:rPr>
          <w:sz w:val="28"/>
          <w:szCs w:val="28"/>
        </w:rPr>
        <w:t>getFileName</w:t>
      </w:r>
      <w:proofErr w:type="spellEnd"/>
      <w:r>
        <w:rPr>
          <w:sz w:val="28"/>
          <w:szCs w:val="28"/>
        </w:rPr>
        <w:t>(Part part) {</w:t>
      </w:r>
    </w:p>
    <w:p w:rsidR="00C4116D" w:rsidRDefault="00511C63">
      <w:pPr>
        <w:spacing w:line="480" w:lineRule="auto"/>
        <w:rPr>
          <w:sz w:val="28"/>
          <w:szCs w:val="28"/>
        </w:rPr>
      </w:pPr>
      <w:r>
        <w:rPr>
          <w:sz w:val="28"/>
          <w:szCs w:val="28"/>
        </w:rPr>
        <w:t xml:space="preserve">        String </w:t>
      </w:r>
      <w:proofErr w:type="spellStart"/>
      <w:r>
        <w:rPr>
          <w:sz w:val="28"/>
          <w:szCs w:val="28"/>
        </w:rPr>
        <w:t>contentDisp</w:t>
      </w:r>
      <w:proofErr w:type="spellEnd"/>
      <w:r>
        <w:rPr>
          <w:sz w:val="28"/>
          <w:szCs w:val="28"/>
        </w:rPr>
        <w:t xml:space="preserve"> = </w:t>
      </w:r>
      <w:proofErr w:type="spellStart"/>
      <w:proofErr w:type="gramStart"/>
      <w:r>
        <w:rPr>
          <w:sz w:val="28"/>
          <w:szCs w:val="28"/>
        </w:rPr>
        <w:t>part.getHeader</w:t>
      </w:r>
      <w:proofErr w:type="spellEnd"/>
      <w:r>
        <w:rPr>
          <w:sz w:val="28"/>
          <w:szCs w:val="28"/>
        </w:rPr>
        <w:t>(</w:t>
      </w:r>
      <w:proofErr w:type="gramEnd"/>
      <w:r>
        <w:rPr>
          <w:sz w:val="28"/>
          <w:szCs w:val="28"/>
        </w:rPr>
        <w:t>"content-disposition");</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w:t>
      </w:r>
      <w:r>
        <w:rPr>
          <w:sz w:val="28"/>
          <w:szCs w:val="28"/>
        </w:rPr>
        <w:t>tln</w:t>
      </w:r>
      <w:proofErr w:type="spellEnd"/>
      <w:r>
        <w:rPr>
          <w:sz w:val="28"/>
          <w:szCs w:val="28"/>
        </w:rPr>
        <w:t>(</w:t>
      </w:r>
      <w:proofErr w:type="gramEnd"/>
      <w:r>
        <w:rPr>
          <w:sz w:val="28"/>
          <w:szCs w:val="28"/>
        </w:rPr>
        <w:t xml:space="preserve">"content-disposition header= " + </w:t>
      </w:r>
      <w:proofErr w:type="spellStart"/>
      <w:r>
        <w:rPr>
          <w:sz w:val="28"/>
          <w:szCs w:val="28"/>
        </w:rPr>
        <w:t>contentDisp</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String[</w:t>
      </w:r>
      <w:proofErr w:type="gramEnd"/>
      <w:r>
        <w:rPr>
          <w:sz w:val="28"/>
          <w:szCs w:val="28"/>
        </w:rPr>
        <w:t xml:space="preserve">] tokens = </w:t>
      </w:r>
      <w:proofErr w:type="spellStart"/>
      <w:r>
        <w:rPr>
          <w:sz w:val="28"/>
          <w:szCs w:val="28"/>
        </w:rPr>
        <w:t>contentDisp.split</w:t>
      </w:r>
      <w:proofErr w:type="spellEnd"/>
      <w:r>
        <w:rPr>
          <w:sz w:val="28"/>
          <w:szCs w:val="28"/>
        </w:rPr>
        <w:t>(";");</w:t>
      </w:r>
    </w:p>
    <w:p w:rsidR="00C4116D" w:rsidRDefault="00511C63">
      <w:pPr>
        <w:spacing w:line="480" w:lineRule="auto"/>
        <w:rPr>
          <w:sz w:val="28"/>
          <w:szCs w:val="28"/>
        </w:rPr>
      </w:pPr>
      <w:r>
        <w:rPr>
          <w:sz w:val="28"/>
          <w:szCs w:val="28"/>
        </w:rPr>
        <w:t xml:space="preserve">        </w:t>
      </w:r>
      <w:proofErr w:type="gramStart"/>
      <w:r>
        <w:rPr>
          <w:sz w:val="28"/>
          <w:szCs w:val="28"/>
        </w:rPr>
        <w:t>for</w:t>
      </w:r>
      <w:proofErr w:type="gramEnd"/>
      <w:r>
        <w:rPr>
          <w:sz w:val="28"/>
          <w:szCs w:val="28"/>
        </w:rPr>
        <w:t xml:space="preserve"> (String token : tokens) {</w:t>
      </w:r>
    </w:p>
    <w:p w:rsidR="00C4116D" w:rsidRDefault="00511C63">
      <w:pPr>
        <w:spacing w:line="480" w:lineRule="auto"/>
        <w:rPr>
          <w:sz w:val="28"/>
          <w:szCs w:val="28"/>
        </w:rPr>
      </w:pPr>
      <w:r>
        <w:rPr>
          <w:sz w:val="28"/>
          <w:szCs w:val="28"/>
        </w:rPr>
        <w:lastRenderedPageBreak/>
        <w:t xml:space="preserve">            </w:t>
      </w:r>
      <w:proofErr w:type="gramStart"/>
      <w:r>
        <w:rPr>
          <w:sz w:val="28"/>
          <w:szCs w:val="28"/>
        </w:rPr>
        <w:t>if</w:t>
      </w:r>
      <w:proofErr w:type="gramEnd"/>
      <w:r>
        <w:rPr>
          <w:sz w:val="28"/>
          <w:szCs w:val="28"/>
        </w:rPr>
        <w:t xml:space="preserve"> (</w:t>
      </w:r>
      <w:proofErr w:type="spellStart"/>
      <w:r>
        <w:rPr>
          <w:sz w:val="28"/>
          <w:szCs w:val="28"/>
        </w:rPr>
        <w:t>token.trim</w:t>
      </w:r>
      <w:proofErr w:type="spellEnd"/>
      <w:r>
        <w:rPr>
          <w:sz w:val="28"/>
          <w:szCs w:val="28"/>
        </w:rPr>
        <w:t>().</w:t>
      </w:r>
      <w:proofErr w:type="spellStart"/>
      <w:r>
        <w:rPr>
          <w:sz w:val="28"/>
          <w:szCs w:val="28"/>
        </w:rPr>
        <w:t>startsWith</w:t>
      </w:r>
      <w:proofErr w:type="spellEnd"/>
      <w:r>
        <w:rPr>
          <w:sz w:val="28"/>
          <w:szCs w:val="28"/>
        </w:rPr>
        <w:t>("filename")) {</w:t>
      </w:r>
    </w:p>
    <w:p w:rsidR="00C4116D" w:rsidRDefault="00511C63">
      <w:pPr>
        <w:spacing w:line="48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token.substring</w:t>
      </w:r>
      <w:proofErr w:type="spellEnd"/>
      <w:r>
        <w:rPr>
          <w:sz w:val="28"/>
          <w:szCs w:val="28"/>
        </w:rPr>
        <w:t>(</w:t>
      </w:r>
      <w:proofErr w:type="spellStart"/>
      <w:r>
        <w:rPr>
          <w:sz w:val="28"/>
          <w:szCs w:val="28"/>
        </w:rPr>
        <w:t>token.indexOf</w:t>
      </w:r>
      <w:proofErr w:type="spellEnd"/>
      <w:r>
        <w:rPr>
          <w:sz w:val="28"/>
          <w:szCs w:val="28"/>
        </w:rPr>
        <w:t xml:space="preserve">("=") + 2, </w:t>
      </w:r>
      <w:proofErr w:type="spellStart"/>
      <w:r>
        <w:rPr>
          <w:sz w:val="28"/>
          <w:szCs w:val="28"/>
        </w:rPr>
        <w:t>token.length</w:t>
      </w:r>
      <w:proofErr w:type="spellEnd"/>
      <w:r>
        <w:rPr>
          <w:sz w:val="28"/>
          <w:szCs w:val="28"/>
        </w:rPr>
        <w:t>() - 1);</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gramStart"/>
      <w:r>
        <w:rPr>
          <w:sz w:val="28"/>
          <w:szCs w:val="28"/>
        </w:rPr>
        <w:t>return</w:t>
      </w:r>
      <w:proofErr w:type="gramEnd"/>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w:t>
      </w:r>
    </w:p>
    <w:p w:rsidR="00C4116D" w:rsidRDefault="00C4116D">
      <w:pPr>
        <w:spacing w:line="480" w:lineRule="auto"/>
        <w:rPr>
          <w:b/>
          <w:sz w:val="28"/>
          <w:szCs w:val="28"/>
        </w:rPr>
      </w:pPr>
    </w:p>
    <w:p w:rsidR="00C4116D" w:rsidRDefault="00511C63">
      <w:pPr>
        <w:spacing w:line="480" w:lineRule="auto"/>
        <w:rPr>
          <w:b/>
          <w:sz w:val="28"/>
          <w:szCs w:val="28"/>
        </w:rPr>
      </w:pPr>
      <w:r>
        <w:rPr>
          <w:b/>
          <w:sz w:val="28"/>
          <w:szCs w:val="28"/>
        </w:rPr>
        <w:t>Registration:</w:t>
      </w:r>
    </w:p>
    <w:p w:rsidR="00C4116D" w:rsidRDefault="00C4116D">
      <w:pPr>
        <w:spacing w:line="480" w:lineRule="auto"/>
        <w:rPr>
          <w:b/>
          <w:sz w:val="28"/>
          <w:szCs w:val="28"/>
        </w:rPr>
      </w:pPr>
    </w:p>
    <w:p w:rsidR="00C4116D" w:rsidRDefault="00511C63">
      <w:pPr>
        <w:spacing w:line="480" w:lineRule="auto"/>
        <w:rPr>
          <w:sz w:val="28"/>
          <w:szCs w:val="28"/>
        </w:rPr>
      </w:pPr>
      <w:r>
        <w:rPr>
          <w:sz w:val="28"/>
          <w:szCs w:val="28"/>
        </w:rPr>
        <w:t>/*</w:t>
      </w:r>
    </w:p>
    <w:p w:rsidR="00C4116D" w:rsidRDefault="00511C63">
      <w:pPr>
        <w:spacing w:line="480" w:lineRule="auto"/>
        <w:rPr>
          <w:sz w:val="28"/>
          <w:szCs w:val="28"/>
        </w:rPr>
      </w:pPr>
      <w:r>
        <w:rPr>
          <w:sz w:val="28"/>
          <w:szCs w:val="28"/>
        </w:rPr>
        <w:t xml:space="preserve"> * To change this template, choose Tools | Templates</w:t>
      </w:r>
    </w:p>
    <w:p w:rsidR="00C4116D" w:rsidRDefault="00511C63">
      <w:pPr>
        <w:spacing w:line="480" w:lineRule="auto"/>
        <w:rPr>
          <w:sz w:val="28"/>
          <w:szCs w:val="28"/>
        </w:rPr>
      </w:pPr>
      <w:r>
        <w:rPr>
          <w:sz w:val="28"/>
          <w:szCs w:val="28"/>
        </w:rPr>
        <w:t xml:space="preserve"> * </w:t>
      </w:r>
      <w:proofErr w:type="gramStart"/>
      <w:r>
        <w:rPr>
          <w:sz w:val="28"/>
          <w:szCs w:val="28"/>
        </w:rPr>
        <w:t>and</w:t>
      </w:r>
      <w:proofErr w:type="gramEnd"/>
      <w:r>
        <w:rPr>
          <w:sz w:val="28"/>
          <w:szCs w:val="28"/>
        </w:rPr>
        <w:t xml:space="preserve"> open the template in the editor.</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proofErr w:type="gramStart"/>
      <w:r>
        <w:rPr>
          <w:sz w:val="28"/>
          <w:szCs w:val="28"/>
        </w:rPr>
        <w:t>impo</w:t>
      </w:r>
      <w:r>
        <w:rPr>
          <w:sz w:val="28"/>
          <w:szCs w:val="28"/>
        </w:rPr>
        <w:t>rt</w:t>
      </w:r>
      <w:proofErr w:type="gramEnd"/>
      <w:r>
        <w:rPr>
          <w:sz w:val="28"/>
          <w:szCs w:val="28"/>
        </w:rPr>
        <w:t xml:space="preserve"> </w:t>
      </w:r>
      <w:proofErr w:type="spellStart"/>
      <w:r>
        <w:rPr>
          <w:sz w:val="28"/>
          <w:szCs w:val="28"/>
        </w:rPr>
        <w:t>connection.DatabaseConnection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java.io.IOException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java.io.PrintWriter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java.sql.Connection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java.sql.ResultSet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javax.servlet.ServletException</w:t>
      </w:r>
      <w:proofErr w:type="spellEnd"/>
      <w:r>
        <w:rPr>
          <w:sz w:val="28"/>
          <w:szCs w:val="28"/>
        </w:rPr>
        <w:t>;</w:t>
      </w:r>
    </w:p>
    <w:p w:rsidR="00C4116D" w:rsidRDefault="00511C63">
      <w:pPr>
        <w:spacing w:line="480" w:lineRule="auto"/>
        <w:rPr>
          <w:sz w:val="28"/>
          <w:szCs w:val="28"/>
        </w:rPr>
      </w:pPr>
      <w:proofErr w:type="gramStart"/>
      <w:r>
        <w:rPr>
          <w:sz w:val="28"/>
          <w:szCs w:val="28"/>
        </w:rPr>
        <w:lastRenderedPageBreak/>
        <w:t>import</w:t>
      </w:r>
      <w:proofErr w:type="gramEnd"/>
      <w:r>
        <w:rPr>
          <w:sz w:val="28"/>
          <w:szCs w:val="28"/>
        </w:rPr>
        <w:t xml:space="preserve"> </w:t>
      </w:r>
      <w:proofErr w:type="spellStart"/>
      <w:r>
        <w:rPr>
          <w:sz w:val="28"/>
          <w:szCs w:val="28"/>
        </w:rPr>
        <w:t>javax.servlet.http.HttpServlet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w:t>
      </w:r>
      <w:r>
        <w:rPr>
          <w:sz w:val="28"/>
          <w:szCs w:val="28"/>
        </w:rPr>
        <w:t>vletRequest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javax.servlet.http.HttpServletResponse</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javax.servlet.http.HttpSession</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@author </w:t>
      </w:r>
      <w:proofErr w:type="spellStart"/>
      <w:r>
        <w:rPr>
          <w:sz w:val="28"/>
          <w:szCs w:val="28"/>
        </w:rPr>
        <w:t>arulmani</w:t>
      </w:r>
      <w:proofErr w:type="spellEnd"/>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proofErr w:type="gramStart"/>
      <w:r>
        <w:rPr>
          <w:sz w:val="28"/>
          <w:szCs w:val="28"/>
        </w:rPr>
        <w:t>public</w:t>
      </w:r>
      <w:proofErr w:type="gramEnd"/>
      <w:r>
        <w:rPr>
          <w:sz w:val="28"/>
          <w:szCs w:val="28"/>
        </w:rPr>
        <w:t xml:space="preserve"> class </w:t>
      </w:r>
      <w:proofErr w:type="spellStart"/>
      <w:r>
        <w:rPr>
          <w:sz w:val="28"/>
          <w:szCs w:val="28"/>
        </w:rPr>
        <w:t>OwnerRegistration</w:t>
      </w:r>
      <w:proofErr w:type="spellEnd"/>
      <w:r>
        <w:rPr>
          <w:sz w:val="28"/>
          <w:szCs w:val="28"/>
        </w:rPr>
        <w:t xml:space="preserve"> extends </w:t>
      </w:r>
      <w:proofErr w:type="spellStart"/>
      <w:r>
        <w:rPr>
          <w:sz w:val="28"/>
          <w:szCs w:val="28"/>
        </w:rPr>
        <w:t>HttpServlet</w:t>
      </w:r>
      <w:proofErr w:type="spellEnd"/>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Processes requests for both HTTP</w:t>
      </w:r>
    </w:p>
    <w:p w:rsidR="00C4116D" w:rsidRDefault="00511C63">
      <w:pPr>
        <w:spacing w:line="480" w:lineRule="auto"/>
        <w:rPr>
          <w:sz w:val="28"/>
          <w:szCs w:val="28"/>
        </w:rPr>
      </w:pPr>
      <w:r>
        <w:rPr>
          <w:sz w:val="28"/>
          <w:szCs w:val="28"/>
        </w:rPr>
        <w:t xml:space="preserve">     * &lt;code&gt;GET&lt;/code&gt; and</w:t>
      </w:r>
    </w:p>
    <w:p w:rsidR="00C4116D" w:rsidRDefault="00511C63">
      <w:pPr>
        <w:spacing w:line="480" w:lineRule="auto"/>
        <w:rPr>
          <w:sz w:val="28"/>
          <w:szCs w:val="28"/>
        </w:rPr>
      </w:pPr>
      <w:r>
        <w:rPr>
          <w:sz w:val="28"/>
          <w:szCs w:val="28"/>
        </w:rPr>
        <w:t xml:space="preserve">     * &lt;code&gt;POST&lt;/code&gt; methods.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request servlet request</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response servlet response</w:t>
      </w:r>
    </w:p>
    <w:p w:rsidR="00C4116D" w:rsidRDefault="00511C63">
      <w:pPr>
        <w:spacing w:line="480" w:lineRule="auto"/>
        <w:rPr>
          <w:sz w:val="28"/>
          <w:szCs w:val="28"/>
        </w:rPr>
      </w:pPr>
      <w:r>
        <w:rPr>
          <w:sz w:val="28"/>
          <w:szCs w:val="28"/>
        </w:rPr>
        <w:t xml:space="preserve">     * @throws </w:t>
      </w:r>
      <w:proofErr w:type="spellStart"/>
      <w:r>
        <w:rPr>
          <w:sz w:val="28"/>
          <w:szCs w:val="28"/>
        </w:rPr>
        <w:t>ServletException</w:t>
      </w:r>
      <w:proofErr w:type="spellEnd"/>
      <w:r>
        <w:rPr>
          <w:sz w:val="28"/>
          <w:szCs w:val="28"/>
        </w:rPr>
        <w:t xml:space="preserve"> if a servlet-specific error occurs</w:t>
      </w:r>
    </w:p>
    <w:p w:rsidR="00C4116D" w:rsidRDefault="00511C63">
      <w:pPr>
        <w:spacing w:line="480" w:lineRule="auto"/>
        <w:rPr>
          <w:sz w:val="28"/>
          <w:szCs w:val="28"/>
        </w:rPr>
      </w:pPr>
      <w:r>
        <w:rPr>
          <w:sz w:val="28"/>
          <w:szCs w:val="28"/>
        </w:rPr>
        <w:t xml:space="preserve">     * @throws </w:t>
      </w:r>
      <w:proofErr w:type="spellStart"/>
      <w:r>
        <w:rPr>
          <w:sz w:val="28"/>
          <w:szCs w:val="28"/>
        </w:rPr>
        <w:t>IOException</w:t>
      </w:r>
      <w:proofErr w:type="spellEnd"/>
      <w:r>
        <w:rPr>
          <w:sz w:val="28"/>
          <w:szCs w:val="28"/>
        </w:rPr>
        <w:t xml:space="preserve"> if an I/O error occurs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lastRenderedPageBreak/>
        <w:t xml:space="preserve">    </w:t>
      </w:r>
      <w:proofErr w:type="gramStart"/>
      <w:r>
        <w:rPr>
          <w:sz w:val="28"/>
          <w:szCs w:val="28"/>
        </w:rPr>
        <w:t>protected</w:t>
      </w:r>
      <w:proofErr w:type="gramEnd"/>
      <w:r>
        <w:rPr>
          <w:sz w:val="28"/>
          <w:szCs w:val="28"/>
        </w:rPr>
        <w:t xml:space="preserve"> void </w:t>
      </w:r>
      <w:proofErr w:type="spellStart"/>
      <w:r>
        <w:rPr>
          <w:sz w:val="28"/>
          <w:szCs w:val="28"/>
        </w:rPr>
        <w:t>processRequest</w:t>
      </w:r>
      <w:proofErr w:type="spellEnd"/>
      <w:r>
        <w:rPr>
          <w:sz w:val="28"/>
          <w:szCs w:val="28"/>
        </w:rPr>
        <w:t>(</w:t>
      </w:r>
      <w:proofErr w:type="spellStart"/>
      <w:r>
        <w:rPr>
          <w:sz w:val="28"/>
          <w:szCs w:val="28"/>
        </w:rPr>
        <w:t>HttpServletRequest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response.setContentType</w:t>
      </w:r>
      <w:proofErr w:type="spellEnd"/>
      <w:r>
        <w:rPr>
          <w:sz w:val="28"/>
          <w:szCs w:val="28"/>
        </w:rPr>
        <w:t>(</w:t>
      </w:r>
      <w:proofErr w:type="gramEnd"/>
      <w:r>
        <w:rPr>
          <w:sz w:val="28"/>
          <w:szCs w:val="28"/>
        </w:rPr>
        <w:t>"text/</w:t>
      </w:r>
      <w:proofErr w:type="spellStart"/>
      <w:r>
        <w:rPr>
          <w:sz w:val="28"/>
          <w:szCs w:val="28"/>
        </w:rPr>
        <w:t>html;charset</w:t>
      </w:r>
      <w:proofErr w:type="spellEnd"/>
      <w:r>
        <w:rPr>
          <w:sz w:val="28"/>
          <w:szCs w:val="28"/>
        </w:rPr>
        <w:t>=UTF-</w:t>
      </w:r>
      <w:r>
        <w:rPr>
          <w:sz w:val="28"/>
          <w:szCs w:val="28"/>
        </w:rPr>
        <w:t>8");</w:t>
      </w:r>
    </w:p>
    <w:p w:rsidR="00C4116D" w:rsidRDefault="00511C63">
      <w:pPr>
        <w:spacing w:line="480" w:lineRule="auto"/>
        <w:rPr>
          <w:sz w:val="28"/>
          <w:szCs w:val="28"/>
        </w:rPr>
      </w:pPr>
      <w:r>
        <w:rPr>
          <w:sz w:val="28"/>
          <w:szCs w:val="28"/>
        </w:rPr>
        <w:t xml:space="preserve">        </w:t>
      </w:r>
      <w:proofErr w:type="spellStart"/>
      <w:r>
        <w:rPr>
          <w:sz w:val="28"/>
          <w:szCs w:val="28"/>
        </w:rPr>
        <w:t>PrintWriter</w:t>
      </w:r>
      <w:proofErr w:type="spellEnd"/>
      <w:r>
        <w:rPr>
          <w:sz w:val="28"/>
          <w:szCs w:val="28"/>
        </w:rPr>
        <w:t xml:space="preserve"> out = </w:t>
      </w:r>
      <w:proofErr w:type="spellStart"/>
      <w:proofErr w:type="gramStart"/>
      <w:r>
        <w:rPr>
          <w:sz w:val="28"/>
          <w:szCs w:val="28"/>
        </w:rPr>
        <w:t>response.getWriter</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w:t>
      </w:r>
      <w:proofErr w:type="spellStart"/>
      <w:r>
        <w:rPr>
          <w:sz w:val="28"/>
          <w:szCs w:val="28"/>
        </w:rPr>
        <w:t>HttpSession</w:t>
      </w:r>
      <w:proofErr w:type="spellEnd"/>
      <w:r>
        <w:rPr>
          <w:sz w:val="28"/>
          <w:szCs w:val="28"/>
        </w:rPr>
        <w:t xml:space="preserve"> session = </w:t>
      </w:r>
      <w:proofErr w:type="spellStart"/>
      <w:proofErr w:type="gramStart"/>
      <w:r>
        <w:rPr>
          <w:sz w:val="28"/>
          <w:szCs w:val="28"/>
        </w:rPr>
        <w:t>request.getSession</w:t>
      </w:r>
      <w:proofErr w:type="spellEnd"/>
      <w:r>
        <w:rPr>
          <w:sz w:val="28"/>
          <w:szCs w:val="28"/>
        </w:rPr>
        <w:t>(</w:t>
      </w:r>
      <w:proofErr w:type="gramEnd"/>
      <w:r>
        <w:rPr>
          <w:sz w:val="28"/>
          <w:szCs w:val="28"/>
        </w:rPr>
        <w:t>true);</w:t>
      </w: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String </w:t>
      </w:r>
      <w:proofErr w:type="spellStart"/>
      <w:r>
        <w:rPr>
          <w:sz w:val="28"/>
          <w:szCs w:val="28"/>
        </w:rPr>
        <w:t>firstname</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firstname</w:t>
      </w:r>
      <w:proofErr w:type="spellEnd"/>
      <w:r>
        <w:rPr>
          <w:sz w:val="28"/>
          <w:szCs w:val="28"/>
        </w:rPr>
        <w:t>");</w:t>
      </w:r>
    </w:p>
    <w:p w:rsidR="00C4116D" w:rsidRDefault="00511C63">
      <w:pPr>
        <w:spacing w:line="480" w:lineRule="auto"/>
        <w:rPr>
          <w:sz w:val="28"/>
          <w:szCs w:val="28"/>
        </w:rPr>
      </w:pPr>
      <w:r>
        <w:rPr>
          <w:sz w:val="28"/>
          <w:szCs w:val="28"/>
        </w:rPr>
        <w:t xml:space="preserve">            String </w:t>
      </w:r>
      <w:proofErr w:type="spellStart"/>
      <w:r>
        <w:rPr>
          <w:sz w:val="28"/>
          <w:szCs w:val="28"/>
        </w:rPr>
        <w:t>lastname</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lastname</w:t>
      </w:r>
      <w:proofErr w:type="spell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String </w:t>
      </w:r>
      <w:proofErr w:type="spellStart"/>
      <w:r>
        <w:rPr>
          <w:sz w:val="28"/>
          <w:szCs w:val="28"/>
        </w:rPr>
        <w:t>userName</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userName</w:t>
      </w:r>
      <w:proofErr w:type="spellEnd"/>
      <w:r>
        <w:rPr>
          <w:sz w:val="28"/>
          <w:szCs w:val="28"/>
        </w:rPr>
        <w:t>");</w:t>
      </w:r>
    </w:p>
    <w:p w:rsidR="00C4116D" w:rsidRDefault="00511C63">
      <w:pPr>
        <w:spacing w:line="480" w:lineRule="auto"/>
        <w:rPr>
          <w:sz w:val="28"/>
          <w:szCs w:val="28"/>
        </w:rPr>
      </w:pPr>
      <w:r>
        <w:rPr>
          <w:sz w:val="28"/>
          <w:szCs w:val="28"/>
        </w:rPr>
        <w:t xml:space="preserve">            String mail = </w:t>
      </w:r>
      <w:proofErr w:type="spellStart"/>
      <w:proofErr w:type="gramStart"/>
      <w:r>
        <w:rPr>
          <w:sz w:val="28"/>
          <w:szCs w:val="28"/>
        </w:rPr>
        <w:t>request.getParameter</w:t>
      </w:r>
      <w:proofErr w:type="spellEnd"/>
      <w:r>
        <w:rPr>
          <w:sz w:val="28"/>
          <w:szCs w:val="28"/>
        </w:rPr>
        <w:t>(</w:t>
      </w:r>
      <w:proofErr w:type="gramEnd"/>
      <w:r>
        <w:rPr>
          <w:sz w:val="28"/>
          <w:szCs w:val="28"/>
        </w:rPr>
        <w:t>"mail");</w:t>
      </w:r>
    </w:p>
    <w:p w:rsidR="00C4116D" w:rsidRDefault="00511C63">
      <w:pPr>
        <w:spacing w:line="480" w:lineRule="auto"/>
        <w:rPr>
          <w:sz w:val="28"/>
          <w:szCs w:val="28"/>
        </w:rPr>
      </w:pPr>
      <w:r>
        <w:rPr>
          <w:sz w:val="28"/>
          <w:szCs w:val="28"/>
        </w:rPr>
        <w:t xml:space="preserve">            String mobile = </w:t>
      </w:r>
      <w:proofErr w:type="spellStart"/>
      <w:proofErr w:type="gramStart"/>
      <w:r>
        <w:rPr>
          <w:sz w:val="28"/>
          <w:szCs w:val="28"/>
        </w:rPr>
        <w:t>request.getParameter</w:t>
      </w:r>
      <w:proofErr w:type="spellEnd"/>
      <w:r>
        <w:rPr>
          <w:sz w:val="28"/>
          <w:szCs w:val="28"/>
        </w:rPr>
        <w:t>(</w:t>
      </w:r>
      <w:proofErr w:type="gramEnd"/>
      <w:r>
        <w:rPr>
          <w:sz w:val="28"/>
          <w:szCs w:val="28"/>
        </w:rPr>
        <w:t>"mobile");</w:t>
      </w:r>
    </w:p>
    <w:p w:rsidR="00C4116D" w:rsidRDefault="00511C63">
      <w:pPr>
        <w:spacing w:line="480" w:lineRule="auto"/>
        <w:rPr>
          <w:sz w:val="28"/>
          <w:szCs w:val="28"/>
        </w:rPr>
      </w:pPr>
      <w:r>
        <w:rPr>
          <w:sz w:val="28"/>
          <w:szCs w:val="28"/>
        </w:rPr>
        <w:t xml:space="preserve">            String </w:t>
      </w:r>
      <w:proofErr w:type="spellStart"/>
      <w:r>
        <w:rPr>
          <w:sz w:val="28"/>
          <w:szCs w:val="28"/>
        </w:rPr>
        <w:t>dateofbirth</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dateofbirth</w:t>
      </w:r>
      <w:proofErr w:type="spellEnd"/>
      <w:r>
        <w:rPr>
          <w:sz w:val="28"/>
          <w:szCs w:val="28"/>
        </w:rPr>
        <w:t>");</w:t>
      </w:r>
    </w:p>
    <w:p w:rsidR="00C4116D" w:rsidRDefault="00511C63">
      <w:pPr>
        <w:spacing w:line="480" w:lineRule="auto"/>
        <w:rPr>
          <w:sz w:val="28"/>
          <w:szCs w:val="28"/>
        </w:rPr>
      </w:pPr>
      <w:r>
        <w:rPr>
          <w:sz w:val="28"/>
          <w:szCs w:val="28"/>
        </w:rPr>
        <w:t xml:space="preserve">         </w:t>
      </w:r>
      <w:r>
        <w:rPr>
          <w:sz w:val="28"/>
          <w:szCs w:val="28"/>
        </w:rPr>
        <w:t xml:space="preserve">   String city = </w:t>
      </w:r>
      <w:proofErr w:type="spellStart"/>
      <w:proofErr w:type="gramStart"/>
      <w:r>
        <w:rPr>
          <w:sz w:val="28"/>
          <w:szCs w:val="28"/>
        </w:rPr>
        <w:t>request.getParameter</w:t>
      </w:r>
      <w:proofErr w:type="spellEnd"/>
      <w:r>
        <w:rPr>
          <w:sz w:val="28"/>
          <w:szCs w:val="28"/>
        </w:rPr>
        <w:t>(</w:t>
      </w:r>
      <w:proofErr w:type="gramEnd"/>
      <w:r>
        <w:rPr>
          <w:sz w:val="28"/>
          <w:szCs w:val="28"/>
        </w:rPr>
        <w:t>"city");</w:t>
      </w:r>
    </w:p>
    <w:p w:rsidR="00C4116D" w:rsidRDefault="00511C63">
      <w:pPr>
        <w:spacing w:line="480" w:lineRule="auto"/>
        <w:rPr>
          <w:sz w:val="28"/>
          <w:szCs w:val="28"/>
        </w:rPr>
      </w:pPr>
      <w:r>
        <w:rPr>
          <w:sz w:val="28"/>
          <w:szCs w:val="28"/>
        </w:rPr>
        <w:t xml:space="preserve">            String address = </w:t>
      </w:r>
      <w:proofErr w:type="spellStart"/>
      <w:proofErr w:type="gramStart"/>
      <w:r>
        <w:rPr>
          <w:sz w:val="28"/>
          <w:szCs w:val="28"/>
        </w:rPr>
        <w:t>request.getParameter</w:t>
      </w:r>
      <w:proofErr w:type="spellEnd"/>
      <w:r>
        <w:rPr>
          <w:sz w:val="28"/>
          <w:szCs w:val="28"/>
        </w:rPr>
        <w:t>(</w:t>
      </w:r>
      <w:proofErr w:type="gramEnd"/>
      <w:r>
        <w:rPr>
          <w:sz w:val="28"/>
          <w:szCs w:val="28"/>
        </w:rPr>
        <w:t>"address");</w:t>
      </w:r>
    </w:p>
    <w:p w:rsidR="00C4116D" w:rsidRDefault="00511C63">
      <w:pPr>
        <w:spacing w:line="480" w:lineRule="auto"/>
        <w:rPr>
          <w:sz w:val="28"/>
          <w:szCs w:val="28"/>
        </w:rPr>
      </w:pPr>
      <w:r>
        <w:rPr>
          <w:sz w:val="28"/>
          <w:szCs w:val="28"/>
        </w:rPr>
        <w:t xml:space="preserve">            String </w:t>
      </w:r>
      <w:proofErr w:type="spellStart"/>
      <w:r>
        <w:rPr>
          <w:sz w:val="28"/>
          <w:szCs w:val="28"/>
        </w:rPr>
        <w:t>pwd</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pwd</w:t>
      </w:r>
      <w:proofErr w:type="spellEnd"/>
      <w:r>
        <w:rPr>
          <w:sz w:val="28"/>
          <w:szCs w:val="28"/>
        </w:rPr>
        <w:t>");</w:t>
      </w:r>
    </w:p>
    <w:p w:rsidR="00C4116D" w:rsidRDefault="00511C63">
      <w:pPr>
        <w:spacing w:line="480" w:lineRule="auto"/>
        <w:rPr>
          <w:sz w:val="28"/>
          <w:szCs w:val="28"/>
        </w:rPr>
      </w:pPr>
      <w:r>
        <w:rPr>
          <w:sz w:val="28"/>
          <w:szCs w:val="28"/>
        </w:rPr>
        <w:t xml:space="preserve">            String </w:t>
      </w:r>
      <w:proofErr w:type="spellStart"/>
      <w:r>
        <w:rPr>
          <w:sz w:val="28"/>
          <w:szCs w:val="28"/>
        </w:rPr>
        <w:t>cpwd</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cpwd</w:t>
      </w:r>
      <w:proofErr w:type="spellEnd"/>
      <w:r>
        <w:rPr>
          <w:sz w:val="28"/>
          <w:szCs w:val="28"/>
        </w:rPr>
        <w:t>");</w:t>
      </w:r>
    </w:p>
    <w:p w:rsidR="00C4116D" w:rsidRDefault="00511C63">
      <w:pPr>
        <w:spacing w:line="480" w:lineRule="auto"/>
        <w:rPr>
          <w:sz w:val="28"/>
          <w:szCs w:val="28"/>
        </w:rPr>
      </w:pPr>
      <w:r>
        <w:rPr>
          <w:sz w:val="28"/>
          <w:szCs w:val="28"/>
        </w:rPr>
        <w:t xml:space="preserve">            String gender = </w:t>
      </w:r>
      <w:proofErr w:type="spellStart"/>
      <w:proofErr w:type="gramStart"/>
      <w:r>
        <w:rPr>
          <w:sz w:val="28"/>
          <w:szCs w:val="28"/>
        </w:rPr>
        <w:t>request.g</w:t>
      </w:r>
      <w:r>
        <w:rPr>
          <w:sz w:val="28"/>
          <w:szCs w:val="28"/>
        </w:rPr>
        <w:t>etParameter</w:t>
      </w:r>
      <w:proofErr w:type="spellEnd"/>
      <w:r>
        <w:rPr>
          <w:sz w:val="28"/>
          <w:szCs w:val="28"/>
        </w:rPr>
        <w:t>(</w:t>
      </w:r>
      <w:proofErr w:type="gramEnd"/>
      <w:r>
        <w:rPr>
          <w:sz w:val="28"/>
          <w:szCs w:val="28"/>
        </w:rPr>
        <w:t>"gender");</w:t>
      </w:r>
    </w:p>
    <w:p w:rsidR="00C4116D" w:rsidRDefault="00511C63">
      <w:pPr>
        <w:spacing w:line="480" w:lineRule="auto"/>
        <w:rPr>
          <w:sz w:val="28"/>
          <w:szCs w:val="28"/>
        </w:rPr>
      </w:pPr>
      <w:r>
        <w:rPr>
          <w:sz w:val="28"/>
          <w:szCs w:val="28"/>
        </w:rPr>
        <w:t xml:space="preserve">            Connection con = null;</w:t>
      </w:r>
    </w:p>
    <w:p w:rsidR="00C4116D" w:rsidRDefault="00511C63">
      <w:pPr>
        <w:spacing w:line="480" w:lineRule="auto"/>
        <w:rPr>
          <w:sz w:val="28"/>
          <w:szCs w:val="28"/>
        </w:rPr>
      </w:pPr>
      <w:r>
        <w:rPr>
          <w:sz w:val="28"/>
          <w:szCs w:val="28"/>
        </w:rPr>
        <w:t xml:space="preserve">            </w:t>
      </w:r>
      <w:proofErr w:type="spellStart"/>
      <w:r>
        <w:rPr>
          <w:sz w:val="28"/>
          <w:szCs w:val="28"/>
        </w:rPr>
        <w:t>DatabaseConnection</w:t>
      </w:r>
      <w:proofErr w:type="spellEnd"/>
      <w:r>
        <w:rPr>
          <w:sz w:val="28"/>
          <w:szCs w:val="28"/>
        </w:rPr>
        <w:t xml:space="preserve"> db1 = new </w:t>
      </w:r>
      <w:proofErr w:type="spellStart"/>
      <w:proofErr w:type="gramStart"/>
      <w:r>
        <w:rPr>
          <w:sz w:val="28"/>
          <w:szCs w:val="28"/>
        </w:rPr>
        <w:t>DatabaseConnection</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String query = "select * from </w:t>
      </w:r>
      <w:proofErr w:type="spellStart"/>
      <w:r>
        <w:rPr>
          <w:sz w:val="28"/>
          <w:szCs w:val="28"/>
        </w:rPr>
        <w:t>ownerregister</w:t>
      </w:r>
      <w:proofErr w:type="spellEnd"/>
      <w:r>
        <w:rPr>
          <w:sz w:val="28"/>
          <w:szCs w:val="28"/>
        </w:rPr>
        <w:t xml:space="preserve"> where username='" + </w:t>
      </w:r>
      <w:proofErr w:type="spellStart"/>
      <w:r>
        <w:rPr>
          <w:sz w:val="28"/>
          <w:szCs w:val="28"/>
        </w:rPr>
        <w:t>userName</w:t>
      </w:r>
      <w:proofErr w:type="spellEnd"/>
      <w:r>
        <w:rPr>
          <w:sz w:val="28"/>
          <w:szCs w:val="28"/>
        </w:rPr>
        <w:t xml:space="preserve"> + "'";</w:t>
      </w:r>
    </w:p>
    <w:p w:rsidR="00C4116D" w:rsidRDefault="00511C63">
      <w:pPr>
        <w:spacing w:line="480" w:lineRule="auto"/>
        <w:rPr>
          <w:sz w:val="28"/>
          <w:szCs w:val="28"/>
        </w:rPr>
      </w:pPr>
      <w:r>
        <w:rPr>
          <w:sz w:val="28"/>
          <w:szCs w:val="28"/>
        </w:rPr>
        <w:lastRenderedPageBreak/>
        <w:t xml:space="preserve">            </w:t>
      </w:r>
      <w:proofErr w:type="spellStart"/>
      <w:r>
        <w:rPr>
          <w:sz w:val="28"/>
          <w:szCs w:val="28"/>
        </w:rPr>
        <w:t>ResultSet</w:t>
      </w:r>
      <w:proofErr w:type="spellEnd"/>
      <w:r>
        <w:rPr>
          <w:sz w:val="28"/>
          <w:szCs w:val="28"/>
        </w:rPr>
        <w:t xml:space="preserve"> i1 = </w:t>
      </w:r>
      <w:proofErr w:type="gramStart"/>
      <w:r>
        <w:rPr>
          <w:sz w:val="28"/>
          <w:szCs w:val="28"/>
        </w:rPr>
        <w:t>db1.Select(</w:t>
      </w:r>
      <w:proofErr w:type="gramEnd"/>
      <w:r>
        <w:rPr>
          <w:sz w:val="28"/>
          <w:szCs w:val="28"/>
        </w:rPr>
        <w:t>query);</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(!i1.next()) {</w:t>
      </w:r>
    </w:p>
    <w:p w:rsidR="00C4116D" w:rsidRDefault="00511C63">
      <w:pPr>
        <w:spacing w:line="480" w:lineRule="auto"/>
        <w:rPr>
          <w:sz w:val="28"/>
          <w:szCs w:val="28"/>
        </w:rPr>
      </w:pPr>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 xml:space="preserve"> = db1.Insert("insert into </w:t>
      </w:r>
      <w:proofErr w:type="spellStart"/>
      <w:r>
        <w:rPr>
          <w:sz w:val="28"/>
          <w:szCs w:val="28"/>
        </w:rPr>
        <w:t>ownerregister</w:t>
      </w:r>
      <w:proofErr w:type="spellEnd"/>
      <w:r>
        <w:rPr>
          <w:sz w:val="28"/>
          <w:szCs w:val="28"/>
        </w:rPr>
        <w:t xml:space="preserve"> values('" + </w:t>
      </w:r>
      <w:proofErr w:type="spellStart"/>
      <w:r>
        <w:rPr>
          <w:sz w:val="28"/>
          <w:szCs w:val="28"/>
        </w:rPr>
        <w:t>firstname</w:t>
      </w:r>
      <w:proofErr w:type="spellEnd"/>
      <w:r>
        <w:rPr>
          <w:sz w:val="28"/>
          <w:szCs w:val="28"/>
        </w:rPr>
        <w:t xml:space="preserve"> + "','" + </w:t>
      </w:r>
      <w:proofErr w:type="spellStart"/>
      <w:r>
        <w:rPr>
          <w:sz w:val="28"/>
          <w:szCs w:val="28"/>
        </w:rPr>
        <w:t>lastname</w:t>
      </w:r>
      <w:proofErr w:type="spellEnd"/>
      <w:r>
        <w:rPr>
          <w:sz w:val="28"/>
          <w:szCs w:val="28"/>
        </w:rPr>
        <w:t xml:space="preserve"> + "','" + </w:t>
      </w:r>
      <w:proofErr w:type="spellStart"/>
      <w:r>
        <w:rPr>
          <w:sz w:val="28"/>
          <w:szCs w:val="28"/>
        </w:rPr>
        <w:t>userName</w:t>
      </w:r>
      <w:proofErr w:type="spellEnd"/>
      <w:r>
        <w:rPr>
          <w:sz w:val="28"/>
          <w:szCs w:val="28"/>
        </w:rPr>
        <w:t xml:space="preserve"> + "','" + mail + "','" + mobile + "','" + </w:t>
      </w:r>
      <w:proofErr w:type="spellStart"/>
      <w:r>
        <w:rPr>
          <w:sz w:val="28"/>
          <w:szCs w:val="28"/>
        </w:rPr>
        <w:t>dateofbirth</w:t>
      </w:r>
      <w:proofErr w:type="spellEnd"/>
      <w:r>
        <w:rPr>
          <w:sz w:val="28"/>
          <w:szCs w:val="28"/>
        </w:rPr>
        <w:t xml:space="preserve"> + "'</w:t>
      </w:r>
      <w:r>
        <w:rPr>
          <w:sz w:val="28"/>
          <w:szCs w:val="28"/>
        </w:rPr>
        <w:t xml:space="preserve">,'" + city + "','" + address + "','" + </w:t>
      </w:r>
      <w:proofErr w:type="spellStart"/>
      <w:r>
        <w:rPr>
          <w:sz w:val="28"/>
          <w:szCs w:val="28"/>
        </w:rPr>
        <w:t>pwd</w:t>
      </w:r>
      <w:proofErr w:type="spellEnd"/>
      <w:r>
        <w:rPr>
          <w:sz w:val="28"/>
          <w:szCs w:val="28"/>
        </w:rPr>
        <w:t xml:space="preserve"> + "','" + </w:t>
      </w:r>
      <w:proofErr w:type="spellStart"/>
      <w:r>
        <w:rPr>
          <w:sz w:val="28"/>
          <w:szCs w:val="28"/>
        </w:rPr>
        <w:t>cpwd</w:t>
      </w:r>
      <w:proofErr w:type="spellEnd"/>
      <w:r>
        <w:rPr>
          <w:sz w:val="28"/>
          <w:szCs w:val="28"/>
        </w:rPr>
        <w:t xml:space="preserve"> + "','" + gender + "','No')");</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 "Successfully Register");</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response.sendRedirect</w:t>
      </w:r>
      <w:proofErr w:type="spellEnd"/>
      <w:r>
        <w:rPr>
          <w:sz w:val="28"/>
          <w:szCs w:val="28"/>
        </w:rPr>
        <w:t>(</w:t>
      </w:r>
      <w:proofErr w:type="gramEnd"/>
      <w:r>
        <w:rPr>
          <w:sz w:val="28"/>
          <w:szCs w:val="28"/>
        </w:rPr>
        <w:t>"</w:t>
      </w:r>
      <w:proofErr w:type="spellStart"/>
      <w:r>
        <w:rPr>
          <w:sz w:val="28"/>
          <w:szCs w:val="28"/>
        </w:rPr>
        <w:t>index.jsp</w:t>
      </w:r>
      <w:proofErr w:type="spellEnd"/>
      <w:r>
        <w:rPr>
          <w:sz w:val="28"/>
          <w:szCs w:val="28"/>
        </w:rPr>
        <w:t>");</w:t>
      </w:r>
    </w:p>
    <w:p w:rsidR="00C4116D" w:rsidRDefault="00511C63">
      <w:pPr>
        <w:spacing w:line="480" w:lineRule="auto"/>
        <w:rPr>
          <w:sz w:val="28"/>
          <w:szCs w:val="28"/>
        </w:rPr>
      </w:pPr>
      <w:r>
        <w:rPr>
          <w:sz w:val="28"/>
          <w:szCs w:val="28"/>
        </w:rPr>
        <w:t xml:space="preserve">            } else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w:t>
      </w:r>
      <w:r>
        <w:rPr>
          <w:sz w:val="28"/>
          <w:szCs w:val="28"/>
        </w:rPr>
        <w:t>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 "This username already exist! Change username");</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response.sendRedirect</w:t>
      </w:r>
      <w:proofErr w:type="spellEnd"/>
      <w:r>
        <w:rPr>
          <w:sz w:val="28"/>
          <w:szCs w:val="28"/>
        </w:rPr>
        <w:t>(</w:t>
      </w:r>
      <w:proofErr w:type="gramEnd"/>
      <w:r>
        <w:rPr>
          <w:sz w:val="28"/>
          <w:szCs w:val="28"/>
        </w:rPr>
        <w:t>"</w:t>
      </w:r>
      <w:proofErr w:type="spellStart"/>
      <w:r>
        <w:rPr>
          <w:sz w:val="28"/>
          <w:szCs w:val="28"/>
        </w:rPr>
        <w:t>OwnerRegistration.jsp</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catch (Exception 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w:t>
      </w:r>
      <w:proofErr w:type="spellEnd"/>
      <w:r>
        <w:rPr>
          <w:sz w:val="28"/>
          <w:szCs w:val="28"/>
        </w:rPr>
        <w:t>(</w:t>
      </w:r>
      <w:proofErr w:type="gramEnd"/>
      <w:r>
        <w:rPr>
          <w:sz w:val="28"/>
          <w:szCs w:val="28"/>
        </w:rPr>
        <w:t>"e");</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 &lt;editor-fold </w:t>
      </w:r>
      <w:proofErr w:type="spellStart"/>
      <w:r>
        <w:rPr>
          <w:sz w:val="28"/>
          <w:szCs w:val="28"/>
        </w:rPr>
        <w:t>defa</w:t>
      </w:r>
      <w:r>
        <w:rPr>
          <w:sz w:val="28"/>
          <w:szCs w:val="28"/>
        </w:rPr>
        <w:t>ultstate</w:t>
      </w:r>
      <w:proofErr w:type="spellEnd"/>
      <w:r>
        <w:rPr>
          <w:sz w:val="28"/>
          <w:szCs w:val="28"/>
        </w:rPr>
        <w:t xml:space="preserve">="collapsed" </w:t>
      </w:r>
      <w:proofErr w:type="spellStart"/>
      <w:r>
        <w:rPr>
          <w:sz w:val="28"/>
          <w:szCs w:val="28"/>
        </w:rPr>
        <w:t>desc</w:t>
      </w:r>
      <w:proofErr w:type="spellEnd"/>
      <w:r>
        <w:rPr>
          <w:sz w:val="28"/>
          <w:szCs w:val="28"/>
        </w:rPr>
        <w:t>="</w:t>
      </w:r>
      <w:proofErr w:type="spellStart"/>
      <w:r>
        <w:rPr>
          <w:sz w:val="28"/>
          <w:szCs w:val="28"/>
        </w:rPr>
        <w:t>HttpServlet</w:t>
      </w:r>
      <w:proofErr w:type="spellEnd"/>
      <w:r>
        <w:rPr>
          <w:sz w:val="28"/>
          <w:szCs w:val="28"/>
        </w:rPr>
        <w:t xml:space="preserve"> methods. Click on the + sign on the left to edit the code."&gt;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lastRenderedPageBreak/>
        <w:t xml:space="preserve">     * Handles the HTTP</w:t>
      </w:r>
    </w:p>
    <w:p w:rsidR="00C4116D" w:rsidRDefault="00511C63">
      <w:pPr>
        <w:spacing w:line="480" w:lineRule="auto"/>
        <w:rPr>
          <w:sz w:val="28"/>
          <w:szCs w:val="28"/>
        </w:rPr>
      </w:pPr>
      <w:r>
        <w:rPr>
          <w:sz w:val="28"/>
          <w:szCs w:val="28"/>
        </w:rPr>
        <w:t xml:space="preserve">     * &lt;code&gt;GET&lt;/code&gt; method.</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request servlet request</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response servlet response</w:t>
      </w:r>
    </w:p>
    <w:p w:rsidR="00C4116D" w:rsidRDefault="00511C63">
      <w:pPr>
        <w:spacing w:line="480" w:lineRule="auto"/>
        <w:rPr>
          <w:sz w:val="28"/>
          <w:szCs w:val="28"/>
        </w:rPr>
      </w:pPr>
      <w:r>
        <w:rPr>
          <w:sz w:val="28"/>
          <w:szCs w:val="28"/>
        </w:rPr>
        <w:t xml:space="preserve">     * </w:t>
      </w:r>
      <w:r>
        <w:rPr>
          <w:sz w:val="28"/>
          <w:szCs w:val="28"/>
        </w:rPr>
        <w:t xml:space="preserve">@throws </w:t>
      </w:r>
      <w:proofErr w:type="spellStart"/>
      <w:r>
        <w:rPr>
          <w:sz w:val="28"/>
          <w:szCs w:val="28"/>
        </w:rPr>
        <w:t>ServletException</w:t>
      </w:r>
      <w:proofErr w:type="spellEnd"/>
      <w:r>
        <w:rPr>
          <w:sz w:val="28"/>
          <w:szCs w:val="28"/>
        </w:rPr>
        <w:t xml:space="preserve"> if a servlet-specific error occurs</w:t>
      </w:r>
    </w:p>
    <w:p w:rsidR="00C4116D" w:rsidRDefault="00511C63">
      <w:pPr>
        <w:spacing w:line="480" w:lineRule="auto"/>
        <w:rPr>
          <w:sz w:val="28"/>
          <w:szCs w:val="28"/>
        </w:rPr>
      </w:pPr>
      <w:r>
        <w:rPr>
          <w:sz w:val="28"/>
          <w:szCs w:val="28"/>
        </w:rPr>
        <w:t xml:space="preserve">     * @throws </w:t>
      </w:r>
      <w:proofErr w:type="spellStart"/>
      <w:r>
        <w:rPr>
          <w:sz w:val="28"/>
          <w:szCs w:val="28"/>
        </w:rPr>
        <w:t>IOException</w:t>
      </w:r>
      <w:proofErr w:type="spellEnd"/>
      <w:r>
        <w:rPr>
          <w:sz w:val="28"/>
          <w:szCs w:val="28"/>
        </w:rPr>
        <w:t xml:space="preserve"> if an I/O error occurs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@Override</w:t>
      </w: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w:t>
      </w:r>
      <w:proofErr w:type="spellStart"/>
      <w:r>
        <w:rPr>
          <w:sz w:val="28"/>
          <w:szCs w:val="28"/>
        </w:rPr>
        <w:t>doGet</w:t>
      </w:r>
      <w:proofErr w:type="spellEnd"/>
      <w:r>
        <w:rPr>
          <w:sz w:val="28"/>
          <w:szCs w:val="28"/>
        </w:rPr>
        <w:t>(</w:t>
      </w:r>
      <w:proofErr w:type="spellStart"/>
      <w:r>
        <w:rPr>
          <w:sz w:val="28"/>
          <w:szCs w:val="28"/>
        </w:rPr>
        <w:t>HttpServletRequest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processRequest</w:t>
      </w:r>
      <w:proofErr w:type="spellEnd"/>
      <w:r>
        <w:rPr>
          <w:sz w:val="28"/>
          <w:szCs w:val="28"/>
        </w:rPr>
        <w:t>(</w:t>
      </w:r>
      <w:proofErr w:type="gramEnd"/>
      <w:r>
        <w:rPr>
          <w:sz w:val="28"/>
          <w:szCs w:val="28"/>
        </w:rPr>
        <w:t>request, response);</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Handles the HTTP</w:t>
      </w:r>
    </w:p>
    <w:p w:rsidR="00C4116D" w:rsidRDefault="00511C63">
      <w:pPr>
        <w:spacing w:line="480" w:lineRule="auto"/>
        <w:rPr>
          <w:sz w:val="28"/>
          <w:szCs w:val="28"/>
        </w:rPr>
      </w:pPr>
      <w:r>
        <w:rPr>
          <w:sz w:val="28"/>
          <w:szCs w:val="28"/>
        </w:rPr>
        <w:t xml:space="preserve">     * &lt;code&gt;POST&lt;/code&gt; method.</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request servlet request</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response servlet response</w:t>
      </w:r>
    </w:p>
    <w:p w:rsidR="00C4116D" w:rsidRDefault="00511C63">
      <w:pPr>
        <w:spacing w:line="480" w:lineRule="auto"/>
        <w:rPr>
          <w:sz w:val="28"/>
          <w:szCs w:val="28"/>
        </w:rPr>
      </w:pPr>
      <w:r>
        <w:rPr>
          <w:sz w:val="28"/>
          <w:szCs w:val="28"/>
        </w:rPr>
        <w:t xml:space="preserve">     </w:t>
      </w:r>
      <w:r>
        <w:rPr>
          <w:sz w:val="28"/>
          <w:szCs w:val="28"/>
        </w:rPr>
        <w:t xml:space="preserve">* @throws </w:t>
      </w:r>
      <w:proofErr w:type="spellStart"/>
      <w:r>
        <w:rPr>
          <w:sz w:val="28"/>
          <w:szCs w:val="28"/>
        </w:rPr>
        <w:t>ServletException</w:t>
      </w:r>
      <w:proofErr w:type="spellEnd"/>
      <w:r>
        <w:rPr>
          <w:sz w:val="28"/>
          <w:szCs w:val="28"/>
        </w:rPr>
        <w:t xml:space="preserve"> if a servlet-specific error occurs</w:t>
      </w:r>
    </w:p>
    <w:p w:rsidR="00C4116D" w:rsidRDefault="00511C63">
      <w:pPr>
        <w:spacing w:line="480" w:lineRule="auto"/>
        <w:rPr>
          <w:sz w:val="28"/>
          <w:szCs w:val="28"/>
        </w:rPr>
      </w:pPr>
      <w:r>
        <w:rPr>
          <w:sz w:val="28"/>
          <w:szCs w:val="28"/>
        </w:rPr>
        <w:lastRenderedPageBreak/>
        <w:t xml:space="preserve">     * @throws </w:t>
      </w:r>
      <w:proofErr w:type="spellStart"/>
      <w:r>
        <w:rPr>
          <w:sz w:val="28"/>
          <w:szCs w:val="28"/>
        </w:rPr>
        <w:t>IOException</w:t>
      </w:r>
      <w:proofErr w:type="spellEnd"/>
      <w:r>
        <w:rPr>
          <w:sz w:val="28"/>
          <w:szCs w:val="28"/>
        </w:rPr>
        <w:t xml:space="preserve"> if an I/O error occurs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@Override</w:t>
      </w: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w:t>
      </w:r>
      <w:proofErr w:type="spellStart"/>
      <w:r>
        <w:rPr>
          <w:sz w:val="28"/>
          <w:szCs w:val="28"/>
        </w:rPr>
        <w:t>doPost</w:t>
      </w:r>
      <w:proofErr w:type="spellEnd"/>
      <w:r>
        <w:rPr>
          <w:sz w:val="28"/>
          <w:szCs w:val="28"/>
        </w:rPr>
        <w:t>(</w:t>
      </w:r>
      <w:proofErr w:type="spellStart"/>
      <w:r>
        <w:rPr>
          <w:sz w:val="28"/>
          <w:szCs w:val="28"/>
        </w:rPr>
        <w:t>HttpServletRequest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w:t>
      </w:r>
      <w:r>
        <w:rPr>
          <w:sz w:val="28"/>
          <w:szCs w:val="28"/>
        </w:rPr>
        <w:t>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processRequest</w:t>
      </w:r>
      <w:proofErr w:type="spellEnd"/>
      <w:r>
        <w:rPr>
          <w:sz w:val="28"/>
          <w:szCs w:val="28"/>
        </w:rPr>
        <w:t>(</w:t>
      </w:r>
      <w:proofErr w:type="gramEnd"/>
      <w:r>
        <w:rPr>
          <w:sz w:val="28"/>
          <w:szCs w:val="28"/>
        </w:rPr>
        <w:t>request, response);</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Returns a short description of the servlet.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@return a String containing servlet description</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@Override</w:t>
      </w:r>
    </w:p>
    <w:p w:rsidR="00C4116D" w:rsidRDefault="00511C63">
      <w:pPr>
        <w:spacing w:line="480" w:lineRule="auto"/>
        <w:rPr>
          <w:sz w:val="28"/>
          <w:szCs w:val="28"/>
        </w:rPr>
      </w:pPr>
      <w:r>
        <w:rPr>
          <w:sz w:val="28"/>
          <w:szCs w:val="28"/>
        </w:rPr>
        <w:t xml:space="preserve">    </w:t>
      </w:r>
      <w:proofErr w:type="gramStart"/>
      <w:r>
        <w:rPr>
          <w:sz w:val="28"/>
          <w:szCs w:val="28"/>
        </w:rPr>
        <w:t>public</w:t>
      </w:r>
      <w:proofErr w:type="gramEnd"/>
      <w:r>
        <w:rPr>
          <w:sz w:val="28"/>
          <w:szCs w:val="28"/>
        </w:rPr>
        <w:t xml:space="preserve"> String </w:t>
      </w:r>
      <w:proofErr w:type="spellStart"/>
      <w:r>
        <w:rPr>
          <w:sz w:val="28"/>
          <w:szCs w:val="28"/>
        </w:rPr>
        <w:t>getServletInfo</w:t>
      </w:r>
      <w:proofErr w:type="spellEnd"/>
      <w:r>
        <w:rPr>
          <w:sz w:val="28"/>
          <w:szCs w:val="28"/>
        </w:rPr>
        <w:t>() {</w:t>
      </w:r>
    </w:p>
    <w:p w:rsidR="00C4116D" w:rsidRDefault="00511C63">
      <w:pPr>
        <w:spacing w:line="480" w:lineRule="auto"/>
        <w:rPr>
          <w:sz w:val="28"/>
          <w:szCs w:val="28"/>
        </w:rPr>
      </w:pPr>
      <w:r>
        <w:rPr>
          <w:sz w:val="28"/>
          <w:szCs w:val="28"/>
        </w:rPr>
        <w:t xml:space="preserve">        </w:t>
      </w:r>
      <w:proofErr w:type="gramStart"/>
      <w:r>
        <w:rPr>
          <w:sz w:val="28"/>
          <w:szCs w:val="28"/>
        </w:rPr>
        <w:t>retur</w:t>
      </w:r>
      <w:r>
        <w:rPr>
          <w:sz w:val="28"/>
          <w:szCs w:val="28"/>
        </w:rPr>
        <w:t>n</w:t>
      </w:r>
      <w:proofErr w:type="gramEnd"/>
      <w:r>
        <w:rPr>
          <w:sz w:val="28"/>
          <w:szCs w:val="28"/>
        </w:rPr>
        <w:t xml:space="preserve"> "Short description";</w:t>
      </w:r>
    </w:p>
    <w:p w:rsidR="00C4116D" w:rsidRDefault="00511C63">
      <w:pPr>
        <w:spacing w:line="480" w:lineRule="auto"/>
        <w:rPr>
          <w:sz w:val="28"/>
          <w:szCs w:val="28"/>
        </w:rPr>
      </w:pPr>
      <w:r>
        <w:rPr>
          <w:sz w:val="28"/>
          <w:szCs w:val="28"/>
        </w:rPr>
        <w:t xml:space="preserve">    }// &lt;/editor-fold&gt;</w:t>
      </w:r>
    </w:p>
    <w:p w:rsidR="00C4116D" w:rsidRDefault="00511C63">
      <w:pPr>
        <w:spacing w:line="480" w:lineRule="auto"/>
        <w:rPr>
          <w:sz w:val="28"/>
          <w:szCs w:val="28"/>
        </w:rPr>
      </w:pPr>
      <w:r>
        <w:rPr>
          <w:sz w:val="28"/>
          <w:szCs w:val="28"/>
        </w:rPr>
        <w:t>}</w:t>
      </w:r>
    </w:p>
    <w:p w:rsidR="00C4116D" w:rsidRDefault="00C4116D">
      <w:pPr>
        <w:spacing w:line="480" w:lineRule="auto"/>
        <w:rPr>
          <w:b/>
          <w:sz w:val="28"/>
          <w:szCs w:val="28"/>
        </w:rPr>
      </w:pPr>
    </w:p>
    <w:p w:rsidR="00C4116D" w:rsidRDefault="00511C63">
      <w:pPr>
        <w:spacing w:line="480" w:lineRule="auto"/>
        <w:rPr>
          <w:b/>
          <w:sz w:val="28"/>
          <w:szCs w:val="28"/>
        </w:rPr>
      </w:pPr>
      <w:r>
        <w:rPr>
          <w:b/>
          <w:sz w:val="28"/>
          <w:szCs w:val="28"/>
        </w:rPr>
        <w:t>Login:</w:t>
      </w:r>
    </w:p>
    <w:p w:rsidR="00C4116D" w:rsidRDefault="00C4116D">
      <w:pPr>
        <w:spacing w:line="480" w:lineRule="auto"/>
        <w:rPr>
          <w:b/>
          <w:sz w:val="28"/>
          <w:szCs w:val="28"/>
        </w:rPr>
      </w:pPr>
    </w:p>
    <w:p w:rsidR="00C4116D" w:rsidRDefault="00C4116D">
      <w:pPr>
        <w:spacing w:line="480" w:lineRule="auto"/>
        <w:rPr>
          <w:sz w:val="28"/>
          <w:szCs w:val="28"/>
        </w:rPr>
      </w:pP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java.io.IOException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java.io.PrintWriter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java.sql.Connection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java.sql.ResultSet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java.sql.Statement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javax.servlet.ServletException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javax.servlet.http.HttpServletRequest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javax.servlet.http.HttpServletResponse</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javax.servlet.http.HttpSession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connection.DatabaseConnection</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proofErr w:type="gramStart"/>
      <w:r>
        <w:rPr>
          <w:sz w:val="28"/>
          <w:szCs w:val="28"/>
        </w:rPr>
        <w:t>public</w:t>
      </w:r>
      <w:proofErr w:type="gramEnd"/>
      <w:r>
        <w:rPr>
          <w:sz w:val="28"/>
          <w:szCs w:val="28"/>
        </w:rPr>
        <w:t xml:space="preserve"> class </w:t>
      </w:r>
      <w:proofErr w:type="spellStart"/>
      <w:r>
        <w:rPr>
          <w:sz w:val="28"/>
          <w:szCs w:val="28"/>
        </w:rPr>
        <w:t>userlogin</w:t>
      </w:r>
      <w:proofErr w:type="spellEnd"/>
      <w:r>
        <w:rPr>
          <w:sz w:val="28"/>
          <w:szCs w:val="28"/>
        </w:rPr>
        <w:t xml:space="preserve"> extends </w:t>
      </w:r>
      <w:proofErr w:type="spellStart"/>
      <w:r>
        <w:rPr>
          <w:sz w:val="28"/>
          <w:szCs w:val="28"/>
        </w:rPr>
        <w:t>HttpServlet</w:t>
      </w:r>
      <w:proofErr w:type="spellEnd"/>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@Ov</w:t>
      </w:r>
      <w:r>
        <w:rPr>
          <w:sz w:val="28"/>
          <w:szCs w:val="28"/>
        </w:rPr>
        <w:t>erride</w:t>
      </w: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service(</w:t>
      </w:r>
      <w:proofErr w:type="spellStart"/>
      <w:r>
        <w:rPr>
          <w:sz w:val="28"/>
          <w:szCs w:val="28"/>
        </w:rPr>
        <w:t>HttpServletRequest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processRequest</w:t>
      </w:r>
      <w:proofErr w:type="spellEnd"/>
      <w:r>
        <w:rPr>
          <w:sz w:val="28"/>
          <w:szCs w:val="28"/>
        </w:rPr>
        <w:t>(</w:t>
      </w:r>
      <w:proofErr w:type="gramEnd"/>
      <w:r>
        <w:rPr>
          <w:sz w:val="28"/>
          <w:szCs w:val="28"/>
        </w:rPr>
        <w:t>request, response);</w:t>
      </w:r>
    </w:p>
    <w:p w:rsidR="00C4116D" w:rsidRDefault="00511C63">
      <w:pPr>
        <w:spacing w:line="480" w:lineRule="auto"/>
        <w:rPr>
          <w:sz w:val="28"/>
          <w:szCs w:val="28"/>
        </w:rPr>
      </w:pPr>
      <w:r>
        <w:rPr>
          <w:sz w:val="28"/>
          <w:szCs w:val="28"/>
        </w:rPr>
        <w:t xml:space="preserve">        </w:t>
      </w:r>
      <w:proofErr w:type="spellStart"/>
      <w:r>
        <w:rPr>
          <w:sz w:val="28"/>
          <w:szCs w:val="28"/>
        </w:rPr>
        <w:t>HttpSession</w:t>
      </w:r>
      <w:proofErr w:type="spellEnd"/>
      <w:r>
        <w:rPr>
          <w:sz w:val="28"/>
          <w:szCs w:val="28"/>
        </w:rPr>
        <w:t xml:space="preserve"> session = </w:t>
      </w:r>
      <w:proofErr w:type="spellStart"/>
      <w:proofErr w:type="gramStart"/>
      <w:r>
        <w:rPr>
          <w:sz w:val="28"/>
          <w:szCs w:val="28"/>
        </w:rPr>
        <w:t>request.getSession</w:t>
      </w:r>
      <w:proofErr w:type="spellEnd"/>
      <w:r>
        <w:rPr>
          <w:sz w:val="28"/>
          <w:szCs w:val="28"/>
        </w:rPr>
        <w:t>(</w:t>
      </w:r>
      <w:proofErr w:type="gramEnd"/>
      <w:r>
        <w:rPr>
          <w:sz w:val="28"/>
          <w:szCs w:val="28"/>
        </w:rPr>
        <w:t>true);</w:t>
      </w:r>
    </w:p>
    <w:p w:rsidR="00C4116D" w:rsidRDefault="00511C63">
      <w:pPr>
        <w:spacing w:line="480" w:lineRule="auto"/>
        <w:rPr>
          <w:sz w:val="28"/>
          <w:szCs w:val="28"/>
        </w:rPr>
      </w:pPr>
      <w:r>
        <w:rPr>
          <w:sz w:val="28"/>
          <w:szCs w:val="28"/>
        </w:rPr>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lastRenderedPageBreak/>
        <w:t xml:space="preserve">            Connection con = null;</w:t>
      </w:r>
    </w:p>
    <w:p w:rsidR="00C4116D" w:rsidRDefault="00511C63">
      <w:pPr>
        <w:spacing w:line="480" w:lineRule="auto"/>
        <w:rPr>
          <w:sz w:val="28"/>
          <w:szCs w:val="28"/>
        </w:rPr>
      </w:pPr>
      <w:r>
        <w:rPr>
          <w:sz w:val="28"/>
          <w:szCs w:val="28"/>
        </w:rPr>
        <w:t xml:space="preserve">            Statement </w:t>
      </w:r>
      <w:proofErr w:type="spellStart"/>
      <w:r>
        <w:rPr>
          <w:sz w:val="28"/>
          <w:szCs w:val="28"/>
        </w:rPr>
        <w:t>st</w:t>
      </w:r>
      <w:proofErr w:type="spellEnd"/>
      <w:r>
        <w:rPr>
          <w:sz w:val="28"/>
          <w:szCs w:val="28"/>
        </w:rPr>
        <w:t xml:space="preserve"> = null;</w:t>
      </w:r>
    </w:p>
    <w:p w:rsidR="00C4116D" w:rsidRDefault="00511C63">
      <w:pPr>
        <w:spacing w:line="480" w:lineRule="auto"/>
        <w:rPr>
          <w:sz w:val="28"/>
          <w:szCs w:val="28"/>
        </w:rPr>
      </w:pPr>
      <w:r>
        <w:rPr>
          <w:sz w:val="28"/>
          <w:szCs w:val="28"/>
        </w:rPr>
        <w:t xml:space="preserve">            </w:t>
      </w:r>
      <w:proofErr w:type="spellStart"/>
      <w:r>
        <w:rPr>
          <w:sz w:val="28"/>
          <w:szCs w:val="28"/>
        </w:rPr>
        <w:t>DatabaseConnection</w:t>
      </w:r>
      <w:proofErr w:type="spellEnd"/>
      <w:r>
        <w:rPr>
          <w:sz w:val="28"/>
          <w:szCs w:val="28"/>
        </w:rPr>
        <w:t xml:space="preserve"> db1 = new </w:t>
      </w:r>
      <w:proofErr w:type="spellStart"/>
      <w:proofErr w:type="gramStart"/>
      <w:r>
        <w:rPr>
          <w:sz w:val="28"/>
          <w:szCs w:val="28"/>
        </w:rPr>
        <w:t>DatabaseConnection</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String </w:t>
      </w:r>
      <w:proofErr w:type="spellStart"/>
      <w:r>
        <w:rPr>
          <w:sz w:val="28"/>
          <w:szCs w:val="28"/>
        </w:rPr>
        <w:t>userName</w:t>
      </w:r>
      <w:proofErr w:type="spellEnd"/>
      <w:r>
        <w:rPr>
          <w:sz w:val="28"/>
          <w:szCs w:val="28"/>
        </w:rPr>
        <w:t xml:space="preserve"> = </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userName</w:t>
      </w:r>
      <w:proofErr w:type="spellEnd"/>
      <w:r>
        <w:rPr>
          <w:sz w:val="28"/>
          <w:szCs w:val="28"/>
        </w:rPr>
        <w:t>");</w:t>
      </w:r>
    </w:p>
    <w:p w:rsidR="00C4116D" w:rsidRDefault="00511C63">
      <w:pPr>
        <w:spacing w:line="480" w:lineRule="auto"/>
        <w:rPr>
          <w:sz w:val="28"/>
          <w:szCs w:val="28"/>
        </w:rPr>
      </w:pPr>
      <w:r>
        <w:rPr>
          <w:sz w:val="28"/>
          <w:szCs w:val="28"/>
        </w:rPr>
        <w:t xml:space="preserve">            String password = </w:t>
      </w:r>
      <w:proofErr w:type="spellStart"/>
      <w:proofErr w:type="gramStart"/>
      <w:r>
        <w:rPr>
          <w:sz w:val="28"/>
          <w:szCs w:val="28"/>
        </w:rPr>
        <w:t>request.getParameter</w:t>
      </w:r>
      <w:proofErr w:type="spellEnd"/>
      <w:r>
        <w:rPr>
          <w:sz w:val="28"/>
          <w:szCs w:val="28"/>
        </w:rPr>
        <w:t>(</w:t>
      </w:r>
      <w:proofErr w:type="gramEnd"/>
      <w:r>
        <w:rPr>
          <w:sz w:val="28"/>
          <w:szCs w:val="28"/>
        </w:rPr>
        <w:t>"password");</w:t>
      </w:r>
    </w:p>
    <w:p w:rsidR="00C4116D" w:rsidRDefault="00511C63">
      <w:pPr>
        <w:spacing w:line="480" w:lineRule="auto"/>
        <w:rPr>
          <w:sz w:val="28"/>
          <w:szCs w:val="28"/>
        </w:rPr>
      </w:pPr>
      <w:r>
        <w:rPr>
          <w:sz w:val="28"/>
          <w:szCs w:val="28"/>
        </w:rPr>
        <w:t xml:space="preserve">            String query = "select * from register where username='" + </w:t>
      </w:r>
      <w:proofErr w:type="spellStart"/>
      <w:r>
        <w:rPr>
          <w:sz w:val="28"/>
          <w:szCs w:val="28"/>
        </w:rPr>
        <w:t>userName</w:t>
      </w:r>
      <w:proofErr w:type="spellEnd"/>
      <w:r>
        <w:rPr>
          <w:sz w:val="28"/>
          <w:szCs w:val="28"/>
        </w:rPr>
        <w:t xml:space="preserve"> + "' and password='" + password + "'";</w:t>
      </w:r>
    </w:p>
    <w:p w:rsidR="00C4116D" w:rsidRDefault="00511C63">
      <w:pPr>
        <w:spacing w:line="480" w:lineRule="auto"/>
        <w:rPr>
          <w:sz w:val="28"/>
          <w:szCs w:val="28"/>
        </w:rPr>
      </w:pPr>
      <w:r>
        <w:rPr>
          <w:sz w:val="28"/>
          <w:szCs w:val="28"/>
        </w:rPr>
        <w:t xml:space="preserve">            </w:t>
      </w:r>
      <w:proofErr w:type="spellStart"/>
      <w:r>
        <w:rPr>
          <w:sz w:val="28"/>
          <w:szCs w:val="28"/>
        </w:rPr>
        <w:t>ResultSet</w:t>
      </w:r>
      <w:proofErr w:type="spellEnd"/>
      <w:r>
        <w:rPr>
          <w:sz w:val="28"/>
          <w:szCs w:val="28"/>
        </w:rPr>
        <w:t xml:space="preserve"> </w:t>
      </w:r>
      <w:proofErr w:type="spellStart"/>
      <w:r>
        <w:rPr>
          <w:sz w:val="28"/>
          <w:szCs w:val="28"/>
        </w:rPr>
        <w:t>i</w:t>
      </w:r>
      <w:proofErr w:type="spellEnd"/>
      <w:r>
        <w:rPr>
          <w:sz w:val="28"/>
          <w:szCs w:val="28"/>
        </w:rPr>
        <w:t xml:space="preserve"> = </w:t>
      </w:r>
      <w:proofErr w:type="gramStart"/>
      <w:r>
        <w:rPr>
          <w:sz w:val="28"/>
          <w:szCs w:val="28"/>
        </w:rPr>
        <w:t>db1.Select(</w:t>
      </w:r>
      <w:proofErr w:type="gramEnd"/>
      <w:r>
        <w:rPr>
          <w:sz w:val="28"/>
          <w:szCs w:val="28"/>
        </w:rPr>
        <w:t>query);</w:t>
      </w:r>
    </w:p>
    <w:p w:rsidR="00C4116D" w:rsidRDefault="00511C63">
      <w:pPr>
        <w:spacing w:line="480" w:lineRule="auto"/>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i.next</w:t>
      </w:r>
      <w:proofErr w:type="spellEnd"/>
      <w:r>
        <w:rPr>
          <w:sz w:val="28"/>
          <w:szCs w:val="28"/>
        </w:rPr>
        <w:t>())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 "Username &amp; password incorrect!...");</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response.sendRedirect</w:t>
      </w:r>
      <w:proofErr w:type="spellEnd"/>
      <w:r>
        <w:rPr>
          <w:sz w:val="28"/>
          <w:szCs w:val="28"/>
        </w:rPr>
        <w:t>(</w:t>
      </w:r>
      <w:proofErr w:type="gramEnd"/>
      <w:r>
        <w:rPr>
          <w:sz w:val="28"/>
          <w:szCs w:val="28"/>
        </w:rPr>
        <w:t>"</w:t>
      </w:r>
      <w:proofErr w:type="spellStart"/>
      <w:r>
        <w:rPr>
          <w:sz w:val="28"/>
          <w:szCs w:val="28"/>
        </w:rPr>
        <w:t>userlogin.jsp</w:t>
      </w:r>
      <w:proofErr w:type="spellEnd"/>
      <w:r>
        <w:rPr>
          <w:sz w:val="28"/>
          <w:szCs w:val="28"/>
        </w:rPr>
        <w:t>");</w:t>
      </w:r>
    </w:p>
    <w:p w:rsidR="00C4116D" w:rsidRDefault="00511C63">
      <w:pPr>
        <w:spacing w:line="480" w:lineRule="auto"/>
        <w:rPr>
          <w:sz w:val="28"/>
          <w:szCs w:val="28"/>
        </w:rPr>
      </w:pPr>
      <w:r>
        <w:rPr>
          <w:sz w:val="28"/>
          <w:szCs w:val="28"/>
        </w:rPr>
        <w:t xml:space="preserve">            } else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 "Successfully Login");</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w:t>
      </w:r>
      <w:r>
        <w:rPr>
          <w:sz w:val="28"/>
          <w:szCs w:val="28"/>
        </w:rPr>
        <w:t>tribute</w:t>
      </w:r>
      <w:proofErr w:type="spellEnd"/>
      <w:r>
        <w:rPr>
          <w:sz w:val="28"/>
          <w:szCs w:val="28"/>
        </w:rPr>
        <w:t>(</w:t>
      </w:r>
      <w:proofErr w:type="gramEnd"/>
      <w:r>
        <w:rPr>
          <w:sz w:val="28"/>
          <w:szCs w:val="28"/>
        </w:rPr>
        <w:t xml:space="preserve">"username", </w:t>
      </w:r>
      <w:proofErr w:type="spellStart"/>
      <w:r>
        <w:rPr>
          <w:sz w:val="28"/>
          <w:szCs w:val="28"/>
        </w:rPr>
        <w:t>userName</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"password", password);</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response.sendRedirect</w:t>
      </w:r>
      <w:proofErr w:type="spellEnd"/>
      <w:r>
        <w:rPr>
          <w:sz w:val="28"/>
          <w:szCs w:val="28"/>
        </w:rPr>
        <w:t>(</w:t>
      </w:r>
      <w:proofErr w:type="gramEnd"/>
      <w:r>
        <w:rPr>
          <w:sz w:val="28"/>
          <w:szCs w:val="28"/>
        </w:rPr>
        <w:t>"</w:t>
      </w:r>
      <w:proofErr w:type="spellStart"/>
      <w:r>
        <w:rPr>
          <w:sz w:val="28"/>
          <w:szCs w:val="28"/>
        </w:rPr>
        <w:t>userhome.jsp</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catch (Exception 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System.out.print</w:t>
      </w:r>
      <w:proofErr w:type="spellEnd"/>
      <w:r>
        <w:rPr>
          <w:sz w:val="28"/>
          <w:szCs w:val="28"/>
        </w:rPr>
        <w:t>(</w:t>
      </w:r>
      <w:proofErr w:type="gramEnd"/>
      <w:r>
        <w:rPr>
          <w:sz w:val="28"/>
          <w:szCs w:val="28"/>
        </w:rPr>
        <w:t>"e");</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lastRenderedPageBreak/>
        <w:t>}</w:t>
      </w:r>
    </w:p>
    <w:p w:rsidR="00C4116D" w:rsidRDefault="00C4116D">
      <w:pPr>
        <w:spacing w:line="480" w:lineRule="auto"/>
        <w:rPr>
          <w:b/>
          <w:sz w:val="28"/>
          <w:szCs w:val="28"/>
        </w:rPr>
      </w:pPr>
    </w:p>
    <w:p w:rsidR="00C4116D" w:rsidRDefault="00511C63">
      <w:pPr>
        <w:spacing w:line="480" w:lineRule="auto"/>
        <w:rPr>
          <w:b/>
          <w:sz w:val="28"/>
          <w:szCs w:val="28"/>
        </w:rPr>
      </w:pPr>
      <w:r>
        <w:rPr>
          <w:b/>
          <w:sz w:val="28"/>
          <w:szCs w:val="28"/>
        </w:rPr>
        <w:t>File Reque</w:t>
      </w:r>
      <w:r>
        <w:rPr>
          <w:b/>
          <w:sz w:val="28"/>
          <w:szCs w:val="28"/>
        </w:rPr>
        <w:t>st:</w:t>
      </w:r>
    </w:p>
    <w:p w:rsidR="00C4116D" w:rsidRDefault="00C4116D">
      <w:pPr>
        <w:spacing w:line="480" w:lineRule="auto"/>
        <w:rPr>
          <w:b/>
          <w:sz w:val="28"/>
          <w:szCs w:val="28"/>
        </w:rPr>
      </w:pPr>
    </w:p>
    <w:p w:rsidR="00C4116D" w:rsidRDefault="00511C63">
      <w:pPr>
        <w:spacing w:line="480" w:lineRule="auto"/>
        <w:rPr>
          <w:sz w:val="28"/>
          <w:szCs w:val="28"/>
        </w:rPr>
      </w:pPr>
      <w:r>
        <w:rPr>
          <w:sz w:val="28"/>
          <w:szCs w:val="28"/>
        </w:rPr>
        <w:t>/*</w:t>
      </w:r>
    </w:p>
    <w:p w:rsidR="00C4116D" w:rsidRDefault="00511C63">
      <w:pPr>
        <w:spacing w:line="480" w:lineRule="auto"/>
        <w:rPr>
          <w:sz w:val="28"/>
          <w:szCs w:val="28"/>
        </w:rPr>
      </w:pPr>
      <w:r>
        <w:rPr>
          <w:sz w:val="28"/>
          <w:szCs w:val="28"/>
        </w:rPr>
        <w:t xml:space="preserve"> * To change this template, choose Tools | Templates</w:t>
      </w:r>
    </w:p>
    <w:p w:rsidR="00C4116D" w:rsidRDefault="00511C63">
      <w:pPr>
        <w:spacing w:line="480" w:lineRule="auto"/>
        <w:rPr>
          <w:sz w:val="28"/>
          <w:szCs w:val="28"/>
        </w:rPr>
      </w:pPr>
      <w:r>
        <w:rPr>
          <w:sz w:val="28"/>
          <w:szCs w:val="28"/>
        </w:rPr>
        <w:t xml:space="preserve"> * </w:t>
      </w:r>
      <w:proofErr w:type="gramStart"/>
      <w:r>
        <w:rPr>
          <w:sz w:val="28"/>
          <w:szCs w:val="28"/>
        </w:rPr>
        <w:t>and</w:t>
      </w:r>
      <w:proofErr w:type="gramEnd"/>
      <w:r>
        <w:rPr>
          <w:sz w:val="28"/>
          <w:szCs w:val="28"/>
        </w:rPr>
        <w:t xml:space="preserve"> open the template in the editor.</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connection.DatabaseConnection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java.io.IOException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java.io.PrintWriter</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java.sql.Connection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java.sql.ResultSet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java.sql.Statement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javax.servlet.ServletException</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javax.servlet.annotation.WebServlet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javax.servlet.http.HttpServletRequest</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javax.servlet.http.HttpServletResponse</w:t>
      </w:r>
      <w:proofErr w:type="spellEnd"/>
      <w:r>
        <w:rPr>
          <w:sz w:val="28"/>
          <w:szCs w:val="28"/>
        </w:rPr>
        <w:t>;</w:t>
      </w:r>
    </w:p>
    <w:p w:rsidR="00C4116D" w:rsidRDefault="00511C63">
      <w:pPr>
        <w:spacing w:line="480" w:lineRule="auto"/>
        <w:rPr>
          <w:sz w:val="28"/>
          <w:szCs w:val="28"/>
        </w:rPr>
      </w:pPr>
      <w:proofErr w:type="gramStart"/>
      <w:r>
        <w:rPr>
          <w:sz w:val="28"/>
          <w:szCs w:val="28"/>
        </w:rPr>
        <w:t>import</w:t>
      </w:r>
      <w:proofErr w:type="gramEnd"/>
      <w:r>
        <w:rPr>
          <w:sz w:val="28"/>
          <w:szCs w:val="28"/>
        </w:rPr>
        <w:t xml:space="preserve"> </w:t>
      </w:r>
      <w:proofErr w:type="spellStart"/>
      <w:r>
        <w:rPr>
          <w:sz w:val="28"/>
          <w:szCs w:val="28"/>
        </w:rPr>
        <w:t>javax.s</w:t>
      </w:r>
      <w:r>
        <w:rPr>
          <w:sz w:val="28"/>
          <w:szCs w:val="28"/>
        </w:rPr>
        <w:t>ervlet.http.HttpSession</w:t>
      </w:r>
      <w:proofErr w:type="spellEnd"/>
      <w:r>
        <w:rPr>
          <w:sz w:val="28"/>
          <w:szCs w:val="28"/>
        </w:rPr>
        <w:t>;</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lastRenderedPageBreak/>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@author </w:t>
      </w:r>
      <w:proofErr w:type="spellStart"/>
      <w:r>
        <w:rPr>
          <w:sz w:val="28"/>
          <w:szCs w:val="28"/>
        </w:rPr>
        <w:t>arulmani</w:t>
      </w:r>
      <w:proofErr w:type="spellEnd"/>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proofErr w:type="gramStart"/>
      <w:r>
        <w:rPr>
          <w:sz w:val="28"/>
          <w:szCs w:val="28"/>
        </w:rPr>
        <w:t>@</w:t>
      </w:r>
      <w:proofErr w:type="spellStart"/>
      <w:r>
        <w:rPr>
          <w:sz w:val="28"/>
          <w:szCs w:val="28"/>
        </w:rPr>
        <w:t>WebServlet</w:t>
      </w:r>
      <w:proofErr w:type="spellEnd"/>
      <w:r>
        <w:rPr>
          <w:sz w:val="28"/>
          <w:szCs w:val="28"/>
        </w:rPr>
        <w:t>(</w:t>
      </w:r>
      <w:proofErr w:type="spellStart"/>
      <w:proofErr w:type="gramEnd"/>
      <w:r>
        <w:rPr>
          <w:sz w:val="28"/>
          <w:szCs w:val="28"/>
        </w:rPr>
        <w:t>urlPatterns</w:t>
      </w:r>
      <w:proofErr w:type="spellEnd"/>
      <w:r>
        <w:rPr>
          <w:sz w:val="28"/>
          <w:szCs w:val="28"/>
        </w:rPr>
        <w:t xml:space="preserve"> = {"/Request1"})</w:t>
      </w:r>
    </w:p>
    <w:p w:rsidR="00C4116D" w:rsidRDefault="00511C63">
      <w:pPr>
        <w:spacing w:line="480" w:lineRule="auto"/>
        <w:rPr>
          <w:sz w:val="28"/>
          <w:szCs w:val="28"/>
        </w:rPr>
      </w:pPr>
      <w:proofErr w:type="gramStart"/>
      <w:r>
        <w:rPr>
          <w:sz w:val="28"/>
          <w:szCs w:val="28"/>
        </w:rPr>
        <w:t>public</w:t>
      </w:r>
      <w:proofErr w:type="gramEnd"/>
      <w:r>
        <w:rPr>
          <w:sz w:val="28"/>
          <w:szCs w:val="28"/>
        </w:rPr>
        <w:t xml:space="preserve"> class Request1 extends </w:t>
      </w:r>
      <w:proofErr w:type="spellStart"/>
      <w:r>
        <w:rPr>
          <w:sz w:val="28"/>
          <w:szCs w:val="28"/>
        </w:rPr>
        <w:t>HttpServlet</w:t>
      </w:r>
      <w:proofErr w:type="spellEnd"/>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Processes requests for both HTTP</w:t>
      </w:r>
    </w:p>
    <w:p w:rsidR="00C4116D" w:rsidRDefault="00511C63">
      <w:pPr>
        <w:spacing w:line="480" w:lineRule="auto"/>
        <w:rPr>
          <w:sz w:val="28"/>
          <w:szCs w:val="28"/>
        </w:rPr>
      </w:pPr>
      <w:r>
        <w:rPr>
          <w:sz w:val="28"/>
          <w:szCs w:val="28"/>
        </w:rPr>
        <w:t xml:space="preserve">     * &lt;code&gt;GET&lt;/code&gt; and</w:t>
      </w:r>
    </w:p>
    <w:p w:rsidR="00C4116D" w:rsidRDefault="00511C63">
      <w:pPr>
        <w:spacing w:line="480" w:lineRule="auto"/>
        <w:rPr>
          <w:sz w:val="28"/>
          <w:szCs w:val="28"/>
        </w:rPr>
      </w:pPr>
      <w:r>
        <w:rPr>
          <w:sz w:val="28"/>
          <w:szCs w:val="28"/>
        </w:rPr>
        <w:t xml:space="preserve">     * &lt;code&gt;POST&lt;/code&gt; methods.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request servlet request</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response servlet response</w:t>
      </w:r>
    </w:p>
    <w:p w:rsidR="00C4116D" w:rsidRDefault="00511C63">
      <w:pPr>
        <w:spacing w:line="480" w:lineRule="auto"/>
        <w:rPr>
          <w:sz w:val="28"/>
          <w:szCs w:val="28"/>
        </w:rPr>
      </w:pPr>
      <w:r>
        <w:rPr>
          <w:sz w:val="28"/>
          <w:szCs w:val="28"/>
        </w:rPr>
        <w:t xml:space="preserve">     * @throws </w:t>
      </w:r>
      <w:proofErr w:type="spellStart"/>
      <w:r>
        <w:rPr>
          <w:sz w:val="28"/>
          <w:szCs w:val="28"/>
        </w:rPr>
        <w:t>ServletException</w:t>
      </w:r>
      <w:proofErr w:type="spellEnd"/>
      <w:r>
        <w:rPr>
          <w:sz w:val="28"/>
          <w:szCs w:val="28"/>
        </w:rPr>
        <w:t xml:space="preserve"> if a servlet-specific error occurs</w:t>
      </w:r>
    </w:p>
    <w:p w:rsidR="00C4116D" w:rsidRDefault="00511C63">
      <w:pPr>
        <w:spacing w:line="480" w:lineRule="auto"/>
        <w:rPr>
          <w:sz w:val="28"/>
          <w:szCs w:val="28"/>
        </w:rPr>
      </w:pPr>
      <w:r>
        <w:rPr>
          <w:sz w:val="28"/>
          <w:szCs w:val="28"/>
        </w:rPr>
        <w:t xml:space="preserve">     * @throws </w:t>
      </w:r>
      <w:proofErr w:type="spellStart"/>
      <w:r>
        <w:rPr>
          <w:sz w:val="28"/>
          <w:szCs w:val="28"/>
        </w:rPr>
        <w:t>IOException</w:t>
      </w:r>
      <w:proofErr w:type="spellEnd"/>
      <w:r>
        <w:rPr>
          <w:sz w:val="28"/>
          <w:szCs w:val="28"/>
        </w:rPr>
        <w:t xml:space="preserve"> if an I/O error occurs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w:t>
      </w:r>
      <w:proofErr w:type="spellStart"/>
      <w:r>
        <w:rPr>
          <w:sz w:val="28"/>
          <w:szCs w:val="28"/>
        </w:rPr>
        <w:t>processRequest</w:t>
      </w:r>
      <w:proofErr w:type="spellEnd"/>
      <w:r>
        <w:rPr>
          <w:sz w:val="28"/>
          <w:szCs w:val="28"/>
        </w:rPr>
        <w:t>(</w:t>
      </w:r>
      <w:proofErr w:type="spellStart"/>
      <w:r>
        <w:rPr>
          <w:sz w:val="28"/>
          <w:szCs w:val="28"/>
        </w:rPr>
        <w:t>HttpServletR</w:t>
      </w:r>
      <w:r>
        <w:rPr>
          <w:sz w:val="28"/>
          <w:szCs w:val="28"/>
        </w:rPr>
        <w:t>equest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response.setContentType</w:t>
      </w:r>
      <w:proofErr w:type="spellEnd"/>
      <w:r>
        <w:rPr>
          <w:sz w:val="28"/>
          <w:szCs w:val="28"/>
        </w:rPr>
        <w:t>(</w:t>
      </w:r>
      <w:proofErr w:type="gramEnd"/>
      <w:r>
        <w:rPr>
          <w:sz w:val="28"/>
          <w:szCs w:val="28"/>
        </w:rPr>
        <w:t>"text/</w:t>
      </w:r>
      <w:proofErr w:type="spellStart"/>
      <w:r>
        <w:rPr>
          <w:sz w:val="28"/>
          <w:szCs w:val="28"/>
        </w:rPr>
        <w:t>html;charset</w:t>
      </w:r>
      <w:proofErr w:type="spellEnd"/>
      <w:r>
        <w:rPr>
          <w:sz w:val="28"/>
          <w:szCs w:val="28"/>
        </w:rPr>
        <w:t>=UTF-8");</w:t>
      </w:r>
    </w:p>
    <w:p w:rsidR="00C4116D" w:rsidRDefault="00511C63">
      <w:pPr>
        <w:spacing w:line="480" w:lineRule="auto"/>
        <w:rPr>
          <w:sz w:val="28"/>
          <w:szCs w:val="28"/>
        </w:rPr>
      </w:pPr>
      <w:r>
        <w:rPr>
          <w:sz w:val="28"/>
          <w:szCs w:val="28"/>
        </w:rPr>
        <w:t xml:space="preserve">        </w:t>
      </w:r>
      <w:proofErr w:type="spellStart"/>
      <w:r>
        <w:rPr>
          <w:sz w:val="28"/>
          <w:szCs w:val="28"/>
        </w:rPr>
        <w:t>HttpSession</w:t>
      </w:r>
      <w:proofErr w:type="spellEnd"/>
      <w:r>
        <w:rPr>
          <w:sz w:val="28"/>
          <w:szCs w:val="28"/>
        </w:rPr>
        <w:t xml:space="preserve"> session=</w:t>
      </w:r>
      <w:proofErr w:type="spellStart"/>
      <w:proofErr w:type="gramStart"/>
      <w:r>
        <w:rPr>
          <w:sz w:val="28"/>
          <w:szCs w:val="28"/>
        </w:rPr>
        <w:t>request.getSession</w:t>
      </w:r>
      <w:proofErr w:type="spellEnd"/>
      <w:r>
        <w:rPr>
          <w:sz w:val="28"/>
          <w:szCs w:val="28"/>
        </w:rPr>
        <w:t>(</w:t>
      </w:r>
      <w:proofErr w:type="gramEnd"/>
      <w:r>
        <w:rPr>
          <w:sz w:val="28"/>
          <w:szCs w:val="28"/>
        </w:rPr>
        <w:t>true);</w:t>
      </w:r>
    </w:p>
    <w:p w:rsidR="00C4116D" w:rsidRDefault="00511C63">
      <w:pPr>
        <w:spacing w:line="480" w:lineRule="auto"/>
        <w:rPr>
          <w:sz w:val="28"/>
          <w:szCs w:val="28"/>
        </w:rPr>
      </w:pPr>
      <w:r>
        <w:rPr>
          <w:sz w:val="28"/>
          <w:szCs w:val="28"/>
        </w:rPr>
        <w:lastRenderedPageBreak/>
        <w:t xml:space="preserve">        </w:t>
      </w:r>
      <w:proofErr w:type="gramStart"/>
      <w:r>
        <w:rPr>
          <w:sz w:val="28"/>
          <w:szCs w:val="28"/>
        </w:rPr>
        <w:t>try</w:t>
      </w:r>
      <w:proofErr w:type="gramEnd"/>
      <w:r>
        <w:rPr>
          <w:sz w:val="28"/>
          <w:szCs w:val="28"/>
        </w:rPr>
        <w:t xml:space="preserve"> {</w:t>
      </w:r>
    </w:p>
    <w:p w:rsidR="00C4116D" w:rsidRDefault="00511C63">
      <w:pPr>
        <w:spacing w:line="480" w:lineRule="auto"/>
        <w:rPr>
          <w:sz w:val="28"/>
          <w:szCs w:val="28"/>
        </w:rPr>
      </w:pPr>
      <w:r>
        <w:rPr>
          <w:sz w:val="28"/>
          <w:szCs w:val="28"/>
        </w:rPr>
        <w:t xml:space="preserve">         Connection con=null; </w:t>
      </w:r>
    </w:p>
    <w:p w:rsidR="00C4116D" w:rsidRDefault="00511C63">
      <w:pPr>
        <w:spacing w:line="480" w:lineRule="auto"/>
        <w:rPr>
          <w:sz w:val="28"/>
          <w:szCs w:val="28"/>
        </w:rPr>
      </w:pPr>
      <w:r>
        <w:rPr>
          <w:sz w:val="28"/>
          <w:szCs w:val="28"/>
        </w:rPr>
        <w:t xml:space="preserve">        Statement </w:t>
      </w:r>
      <w:proofErr w:type="spellStart"/>
      <w:r>
        <w:rPr>
          <w:sz w:val="28"/>
          <w:szCs w:val="28"/>
        </w:rPr>
        <w:t>st</w:t>
      </w:r>
      <w:proofErr w:type="spellEnd"/>
      <w:r>
        <w:rPr>
          <w:sz w:val="28"/>
          <w:szCs w:val="28"/>
        </w:rPr>
        <w:t>=null;</w:t>
      </w:r>
    </w:p>
    <w:p w:rsidR="00C4116D" w:rsidRDefault="00511C63">
      <w:pPr>
        <w:spacing w:line="480" w:lineRule="auto"/>
        <w:rPr>
          <w:sz w:val="28"/>
          <w:szCs w:val="28"/>
        </w:rPr>
      </w:pPr>
      <w:r>
        <w:rPr>
          <w:sz w:val="28"/>
          <w:szCs w:val="28"/>
        </w:rPr>
        <w:t xml:space="preserve">        </w:t>
      </w:r>
      <w:proofErr w:type="spellStart"/>
      <w:r>
        <w:rPr>
          <w:sz w:val="28"/>
          <w:szCs w:val="28"/>
        </w:rPr>
        <w:t>ResultSet</w:t>
      </w:r>
      <w:proofErr w:type="spellEnd"/>
      <w:r>
        <w:rPr>
          <w:sz w:val="28"/>
          <w:szCs w:val="28"/>
        </w:rPr>
        <w:t xml:space="preserve"> </w:t>
      </w:r>
      <w:proofErr w:type="spellStart"/>
      <w:proofErr w:type="gramStart"/>
      <w:r>
        <w:rPr>
          <w:sz w:val="28"/>
          <w:szCs w:val="28"/>
        </w:rPr>
        <w:t>rf</w:t>
      </w:r>
      <w:proofErr w:type="spellEnd"/>
      <w:r>
        <w:rPr>
          <w:sz w:val="28"/>
          <w:szCs w:val="28"/>
        </w:rPr>
        <w:t>=</w:t>
      </w:r>
      <w:proofErr w:type="gramEnd"/>
      <w:r>
        <w:rPr>
          <w:sz w:val="28"/>
          <w:szCs w:val="28"/>
        </w:rPr>
        <w:t>null;</w:t>
      </w:r>
    </w:p>
    <w:p w:rsidR="00C4116D" w:rsidRDefault="00511C63">
      <w:pPr>
        <w:spacing w:line="480" w:lineRule="auto"/>
        <w:rPr>
          <w:sz w:val="28"/>
          <w:szCs w:val="28"/>
        </w:rPr>
      </w:pPr>
      <w:r>
        <w:rPr>
          <w:sz w:val="28"/>
          <w:szCs w:val="28"/>
        </w:rPr>
        <w:t xml:space="preserve">        </w:t>
      </w:r>
      <w:proofErr w:type="spellStart"/>
      <w:r>
        <w:rPr>
          <w:sz w:val="28"/>
          <w:szCs w:val="28"/>
        </w:rPr>
        <w:t>DatabaseConnection</w:t>
      </w:r>
      <w:proofErr w:type="spellEnd"/>
      <w:r>
        <w:rPr>
          <w:sz w:val="28"/>
          <w:szCs w:val="28"/>
        </w:rPr>
        <w:t xml:space="preserve"> db1=new </w:t>
      </w:r>
      <w:proofErr w:type="spellStart"/>
      <w:proofErr w:type="gramStart"/>
      <w:r>
        <w:rPr>
          <w:sz w:val="28"/>
          <w:szCs w:val="28"/>
        </w:rPr>
        <w:t>DatabaseConnection</w:t>
      </w:r>
      <w:proofErr w:type="spellEnd"/>
      <w:r>
        <w:rPr>
          <w:sz w:val="28"/>
          <w:szCs w:val="28"/>
        </w:rPr>
        <w:t>(</w:t>
      </w:r>
      <w:proofErr w:type="gramEnd"/>
      <w:r>
        <w:rPr>
          <w:sz w:val="28"/>
          <w:szCs w:val="28"/>
        </w:rPr>
        <w:t>);</w:t>
      </w:r>
    </w:p>
    <w:p w:rsidR="00C4116D" w:rsidRDefault="00511C63">
      <w:pPr>
        <w:spacing w:line="480" w:lineRule="auto"/>
        <w:rPr>
          <w:sz w:val="28"/>
          <w:szCs w:val="28"/>
        </w:rPr>
      </w:pPr>
      <w:r>
        <w:rPr>
          <w:sz w:val="28"/>
          <w:szCs w:val="28"/>
        </w:rPr>
        <w:t xml:space="preserve">        String username=</w:t>
      </w:r>
      <w:proofErr w:type="spellStart"/>
      <w:proofErr w:type="gramStart"/>
      <w:r>
        <w:rPr>
          <w:sz w:val="28"/>
          <w:szCs w:val="28"/>
        </w:rPr>
        <w:t>request.getParameter</w:t>
      </w:r>
      <w:proofErr w:type="spellEnd"/>
      <w:r>
        <w:rPr>
          <w:sz w:val="28"/>
          <w:szCs w:val="28"/>
        </w:rPr>
        <w:t>(</w:t>
      </w:r>
      <w:proofErr w:type="gramEnd"/>
      <w:r>
        <w:rPr>
          <w:sz w:val="28"/>
          <w:szCs w:val="28"/>
        </w:rPr>
        <w:t>"username");</w:t>
      </w:r>
    </w:p>
    <w:p w:rsidR="00C4116D" w:rsidRDefault="00511C63">
      <w:pPr>
        <w:spacing w:line="480" w:lineRule="auto"/>
        <w:rPr>
          <w:sz w:val="28"/>
          <w:szCs w:val="28"/>
        </w:rPr>
      </w:pPr>
      <w:r>
        <w:rPr>
          <w:sz w:val="28"/>
          <w:szCs w:val="28"/>
        </w:rPr>
        <w:t xml:space="preserve">        String </w:t>
      </w:r>
      <w:proofErr w:type="spellStart"/>
      <w:r>
        <w:rPr>
          <w:sz w:val="28"/>
          <w:szCs w:val="28"/>
        </w:rPr>
        <w:t>userid</w:t>
      </w:r>
      <w:proofErr w:type="spellEnd"/>
      <w:r>
        <w:rPr>
          <w:sz w:val="28"/>
          <w:szCs w:val="28"/>
        </w:rPr>
        <w:t>=</w:t>
      </w:r>
      <w:proofErr w:type="spellStart"/>
      <w:proofErr w:type="gramStart"/>
      <w:r>
        <w:rPr>
          <w:sz w:val="28"/>
          <w:szCs w:val="28"/>
        </w:rPr>
        <w:t>request.getParameter</w:t>
      </w:r>
      <w:proofErr w:type="spellEnd"/>
      <w:r>
        <w:rPr>
          <w:sz w:val="28"/>
          <w:szCs w:val="28"/>
        </w:rPr>
        <w:t>(</w:t>
      </w:r>
      <w:proofErr w:type="gramEnd"/>
      <w:r>
        <w:rPr>
          <w:sz w:val="28"/>
          <w:szCs w:val="28"/>
        </w:rPr>
        <w:t>"</w:t>
      </w:r>
      <w:proofErr w:type="spellStart"/>
      <w:r>
        <w:rPr>
          <w:sz w:val="28"/>
          <w:szCs w:val="28"/>
        </w:rPr>
        <w:t>userid</w:t>
      </w:r>
      <w:proofErr w:type="spellEnd"/>
      <w:r>
        <w:rPr>
          <w:sz w:val="28"/>
          <w:szCs w:val="28"/>
        </w:rPr>
        <w:t>");</w:t>
      </w:r>
    </w:p>
    <w:p w:rsidR="00C4116D" w:rsidRDefault="00511C63">
      <w:pPr>
        <w:spacing w:line="480" w:lineRule="auto"/>
        <w:rPr>
          <w:sz w:val="28"/>
          <w:szCs w:val="28"/>
        </w:rPr>
      </w:pPr>
      <w:r>
        <w:rPr>
          <w:sz w:val="28"/>
          <w:szCs w:val="28"/>
        </w:rPr>
        <w:t xml:space="preserve">        String mail=</w:t>
      </w:r>
      <w:proofErr w:type="spellStart"/>
      <w:proofErr w:type="gramStart"/>
      <w:r>
        <w:rPr>
          <w:sz w:val="28"/>
          <w:szCs w:val="28"/>
        </w:rPr>
        <w:t>request.getPa</w:t>
      </w:r>
      <w:r>
        <w:rPr>
          <w:sz w:val="28"/>
          <w:szCs w:val="28"/>
        </w:rPr>
        <w:t>rameter</w:t>
      </w:r>
      <w:proofErr w:type="spellEnd"/>
      <w:r>
        <w:rPr>
          <w:sz w:val="28"/>
          <w:szCs w:val="28"/>
        </w:rPr>
        <w:t>(</w:t>
      </w:r>
      <w:proofErr w:type="gramEnd"/>
      <w:r>
        <w:rPr>
          <w:sz w:val="28"/>
          <w:szCs w:val="28"/>
        </w:rPr>
        <w:t>"mail");</w:t>
      </w:r>
    </w:p>
    <w:p w:rsidR="00C4116D" w:rsidRDefault="00511C63">
      <w:pPr>
        <w:spacing w:line="480" w:lineRule="auto"/>
        <w:rPr>
          <w:sz w:val="28"/>
          <w:szCs w:val="28"/>
        </w:rPr>
      </w:pPr>
      <w:r>
        <w:rPr>
          <w:sz w:val="28"/>
          <w:szCs w:val="28"/>
        </w:rPr>
        <w:t xml:space="preserve">        String mobile=</w:t>
      </w:r>
      <w:proofErr w:type="spellStart"/>
      <w:proofErr w:type="gramStart"/>
      <w:r>
        <w:rPr>
          <w:sz w:val="28"/>
          <w:szCs w:val="28"/>
        </w:rPr>
        <w:t>request.getParameter</w:t>
      </w:r>
      <w:proofErr w:type="spellEnd"/>
      <w:r>
        <w:rPr>
          <w:sz w:val="28"/>
          <w:szCs w:val="28"/>
        </w:rPr>
        <w:t>(</w:t>
      </w:r>
      <w:proofErr w:type="gramEnd"/>
      <w:r>
        <w:rPr>
          <w:sz w:val="28"/>
          <w:szCs w:val="28"/>
        </w:rPr>
        <w:t>"mobile");</w:t>
      </w:r>
    </w:p>
    <w:p w:rsidR="00C4116D" w:rsidRDefault="00511C63">
      <w:pPr>
        <w:spacing w:line="480" w:lineRule="auto"/>
        <w:rPr>
          <w:sz w:val="28"/>
          <w:szCs w:val="28"/>
        </w:rPr>
      </w:pPr>
      <w:r>
        <w:rPr>
          <w:sz w:val="28"/>
          <w:szCs w:val="28"/>
        </w:rPr>
        <w:t xml:space="preserve">        String city=</w:t>
      </w:r>
      <w:proofErr w:type="spellStart"/>
      <w:proofErr w:type="gramStart"/>
      <w:r>
        <w:rPr>
          <w:sz w:val="28"/>
          <w:szCs w:val="28"/>
        </w:rPr>
        <w:t>request.getParameter</w:t>
      </w:r>
      <w:proofErr w:type="spellEnd"/>
      <w:r>
        <w:rPr>
          <w:sz w:val="28"/>
          <w:szCs w:val="28"/>
        </w:rPr>
        <w:t>(</w:t>
      </w:r>
      <w:proofErr w:type="gramEnd"/>
      <w:r>
        <w:rPr>
          <w:sz w:val="28"/>
          <w:szCs w:val="28"/>
        </w:rPr>
        <w:t>"city");</w:t>
      </w:r>
    </w:p>
    <w:p w:rsidR="00C4116D" w:rsidRDefault="00511C63">
      <w:pPr>
        <w:spacing w:line="480" w:lineRule="auto"/>
        <w:rPr>
          <w:sz w:val="28"/>
          <w:szCs w:val="28"/>
        </w:rPr>
      </w:pPr>
      <w:r>
        <w:rPr>
          <w:sz w:val="28"/>
          <w:szCs w:val="28"/>
        </w:rPr>
        <w:t xml:space="preserve">        </w:t>
      </w:r>
      <w:proofErr w:type="spellStart"/>
      <w:r>
        <w:rPr>
          <w:sz w:val="28"/>
          <w:szCs w:val="28"/>
        </w:rPr>
        <w:t>int</w:t>
      </w:r>
      <w:proofErr w:type="spellEnd"/>
      <w:r>
        <w:rPr>
          <w:sz w:val="28"/>
          <w:szCs w:val="28"/>
        </w:rPr>
        <w:t xml:space="preserve"> </w:t>
      </w:r>
      <w:proofErr w:type="spellStart"/>
      <w:r>
        <w:rPr>
          <w:sz w:val="28"/>
          <w:szCs w:val="28"/>
        </w:rPr>
        <w:t>i</w:t>
      </w:r>
      <w:proofErr w:type="spellEnd"/>
      <w:r>
        <w:rPr>
          <w:sz w:val="28"/>
          <w:szCs w:val="28"/>
        </w:rPr>
        <w:t xml:space="preserve">=db1.Insert("insert into request values('"+username+"','"+userid+"','"+mail+"','"+mobile+"','"+city+"')");          </w:t>
      </w:r>
    </w:p>
    <w:p w:rsidR="00C4116D" w:rsidRDefault="00511C63">
      <w:pPr>
        <w:spacing w:line="480" w:lineRule="auto"/>
        <w:rPr>
          <w:sz w:val="28"/>
          <w:szCs w:val="28"/>
        </w:rPr>
      </w:pPr>
      <w:r>
        <w:rPr>
          <w:sz w:val="28"/>
          <w:szCs w:val="28"/>
        </w:rPr>
        <w:t xml:space="preserve">     </w:t>
      </w: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msg</w:t>
      </w:r>
      <w:proofErr w:type="spellEnd"/>
      <w:r>
        <w:rPr>
          <w:sz w:val="28"/>
          <w:szCs w:val="28"/>
        </w:rPr>
        <w:t>","Request Sent Successfully....");</w:t>
      </w:r>
    </w:p>
    <w:p w:rsidR="00C4116D" w:rsidRDefault="00511C63">
      <w:pPr>
        <w:spacing w:line="480" w:lineRule="auto"/>
        <w:rPr>
          <w:sz w:val="28"/>
          <w:szCs w:val="28"/>
        </w:rPr>
      </w:pPr>
      <w:r>
        <w:rPr>
          <w:sz w:val="28"/>
          <w:szCs w:val="28"/>
        </w:rPr>
        <w:t xml:space="preserve">        //</w:t>
      </w:r>
      <w:proofErr w:type="spellStart"/>
      <w:proofErr w:type="gramStart"/>
      <w:r>
        <w:rPr>
          <w:sz w:val="28"/>
          <w:szCs w:val="28"/>
        </w:rPr>
        <w:t>session.setAttribute</w:t>
      </w:r>
      <w:proofErr w:type="spellEnd"/>
      <w:r>
        <w:rPr>
          <w:sz w:val="28"/>
          <w:szCs w:val="28"/>
        </w:rPr>
        <w:t>(</w:t>
      </w:r>
      <w:proofErr w:type="gramEnd"/>
      <w:r>
        <w:rPr>
          <w:sz w:val="28"/>
          <w:szCs w:val="28"/>
        </w:rPr>
        <w:t>"</w:t>
      </w:r>
      <w:proofErr w:type="spellStart"/>
      <w:r>
        <w:rPr>
          <w:sz w:val="28"/>
          <w:szCs w:val="28"/>
        </w:rPr>
        <w:t>userid</w:t>
      </w:r>
      <w:proofErr w:type="spellEnd"/>
      <w:r>
        <w:rPr>
          <w:sz w:val="28"/>
          <w:szCs w:val="28"/>
        </w:rPr>
        <w:t>",</w:t>
      </w:r>
      <w:proofErr w:type="spellStart"/>
      <w:r>
        <w:rPr>
          <w:sz w:val="28"/>
          <w:szCs w:val="28"/>
        </w:rPr>
        <w:t>rf.getString</w:t>
      </w:r>
      <w:proofErr w:type="spellEnd"/>
      <w:r>
        <w:rPr>
          <w:sz w:val="28"/>
          <w:szCs w:val="28"/>
        </w:rPr>
        <w:t>(2).</w:t>
      </w:r>
      <w:proofErr w:type="spellStart"/>
      <w:r>
        <w:rPr>
          <w:sz w:val="28"/>
          <w:szCs w:val="28"/>
        </w:rPr>
        <w:t>toString</w:t>
      </w:r>
      <w:proofErr w:type="spellEnd"/>
      <w:r>
        <w:rPr>
          <w:sz w:val="28"/>
          <w:szCs w:val="28"/>
        </w:rPr>
        <w:t>());</w:t>
      </w:r>
    </w:p>
    <w:p w:rsidR="00C4116D" w:rsidRDefault="00511C63">
      <w:pPr>
        <w:spacing w:line="480" w:lineRule="auto"/>
        <w:rPr>
          <w:sz w:val="28"/>
          <w:szCs w:val="28"/>
        </w:rPr>
      </w:pPr>
      <w:r>
        <w:rPr>
          <w:sz w:val="28"/>
          <w:szCs w:val="28"/>
        </w:rPr>
        <w:t xml:space="preserve">        </w:t>
      </w:r>
      <w:proofErr w:type="spellStart"/>
      <w:proofErr w:type="gramStart"/>
      <w:r>
        <w:rPr>
          <w:sz w:val="28"/>
          <w:szCs w:val="28"/>
        </w:rPr>
        <w:t>response.sendRedirect</w:t>
      </w:r>
      <w:proofErr w:type="spellEnd"/>
      <w:r>
        <w:rPr>
          <w:sz w:val="28"/>
          <w:szCs w:val="28"/>
        </w:rPr>
        <w:t>(</w:t>
      </w:r>
      <w:proofErr w:type="gramEnd"/>
      <w:r>
        <w:rPr>
          <w:sz w:val="28"/>
          <w:szCs w:val="28"/>
        </w:rPr>
        <w:t>"</w:t>
      </w:r>
      <w:proofErr w:type="spellStart"/>
      <w:r>
        <w:rPr>
          <w:sz w:val="28"/>
          <w:szCs w:val="28"/>
        </w:rPr>
        <w:t>searchresult.jsp</w:t>
      </w:r>
      <w:proofErr w:type="spellEnd"/>
      <w:r>
        <w:rPr>
          <w:sz w:val="28"/>
          <w:szCs w:val="28"/>
        </w:rPr>
        <w: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gramStart"/>
      <w:r>
        <w:rPr>
          <w:sz w:val="28"/>
          <w:szCs w:val="28"/>
        </w:rPr>
        <w:t>catch(</w:t>
      </w:r>
      <w:proofErr w:type="gramEnd"/>
      <w:r>
        <w:rPr>
          <w:sz w:val="28"/>
          <w:szCs w:val="28"/>
        </w:rPr>
        <w:t>Exception e)</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System.out.</w:t>
      </w:r>
      <w:r>
        <w:rPr>
          <w:sz w:val="28"/>
          <w:szCs w:val="28"/>
        </w:rPr>
        <w:t>print</w:t>
      </w:r>
      <w:proofErr w:type="spellEnd"/>
      <w:r>
        <w:rPr>
          <w:sz w:val="28"/>
          <w:szCs w:val="28"/>
        </w:rPr>
        <w:t>(</w:t>
      </w:r>
      <w:proofErr w:type="gramEnd"/>
      <w:r>
        <w:rPr>
          <w:sz w:val="28"/>
          <w:szCs w:val="28"/>
        </w:rPr>
        <w:t>"e");</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lastRenderedPageBreak/>
        <w:t xml:space="preserve">    // &lt;editor-fold </w:t>
      </w:r>
      <w:proofErr w:type="spellStart"/>
      <w:r>
        <w:rPr>
          <w:sz w:val="28"/>
          <w:szCs w:val="28"/>
        </w:rPr>
        <w:t>defaultstate</w:t>
      </w:r>
      <w:proofErr w:type="spellEnd"/>
      <w:r>
        <w:rPr>
          <w:sz w:val="28"/>
          <w:szCs w:val="28"/>
        </w:rPr>
        <w:t xml:space="preserve">="collapsed" </w:t>
      </w:r>
      <w:proofErr w:type="spellStart"/>
      <w:r>
        <w:rPr>
          <w:sz w:val="28"/>
          <w:szCs w:val="28"/>
        </w:rPr>
        <w:t>desc</w:t>
      </w:r>
      <w:proofErr w:type="spellEnd"/>
      <w:r>
        <w:rPr>
          <w:sz w:val="28"/>
          <w:szCs w:val="28"/>
        </w:rPr>
        <w:t>="</w:t>
      </w:r>
      <w:proofErr w:type="spellStart"/>
      <w:r>
        <w:rPr>
          <w:sz w:val="28"/>
          <w:szCs w:val="28"/>
        </w:rPr>
        <w:t>HttpServlet</w:t>
      </w:r>
      <w:proofErr w:type="spellEnd"/>
      <w:r>
        <w:rPr>
          <w:sz w:val="28"/>
          <w:szCs w:val="28"/>
        </w:rPr>
        <w:t xml:space="preserve"> methods. Click on the + sign on the left to edit the code."&gt;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Handles the HTTP</w:t>
      </w:r>
    </w:p>
    <w:p w:rsidR="00C4116D" w:rsidRDefault="00511C63">
      <w:pPr>
        <w:spacing w:line="480" w:lineRule="auto"/>
        <w:rPr>
          <w:sz w:val="28"/>
          <w:szCs w:val="28"/>
        </w:rPr>
      </w:pPr>
      <w:r>
        <w:rPr>
          <w:sz w:val="28"/>
          <w:szCs w:val="28"/>
        </w:rPr>
        <w:t xml:space="preserve">     * &lt;code&gt;GET&lt;/code&gt; method.</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request servlet re</w:t>
      </w:r>
      <w:r>
        <w:rPr>
          <w:sz w:val="28"/>
          <w:szCs w:val="28"/>
        </w:rPr>
        <w:t>quest</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response servlet response</w:t>
      </w:r>
    </w:p>
    <w:p w:rsidR="00C4116D" w:rsidRDefault="00511C63">
      <w:pPr>
        <w:spacing w:line="480" w:lineRule="auto"/>
        <w:rPr>
          <w:sz w:val="28"/>
          <w:szCs w:val="28"/>
        </w:rPr>
      </w:pPr>
      <w:r>
        <w:rPr>
          <w:sz w:val="28"/>
          <w:szCs w:val="28"/>
        </w:rPr>
        <w:t xml:space="preserve">     * @throws </w:t>
      </w:r>
      <w:proofErr w:type="spellStart"/>
      <w:r>
        <w:rPr>
          <w:sz w:val="28"/>
          <w:szCs w:val="28"/>
        </w:rPr>
        <w:t>ServletException</w:t>
      </w:r>
      <w:proofErr w:type="spellEnd"/>
      <w:r>
        <w:rPr>
          <w:sz w:val="28"/>
          <w:szCs w:val="28"/>
        </w:rPr>
        <w:t xml:space="preserve"> if a servlet-specific error occurs</w:t>
      </w:r>
    </w:p>
    <w:p w:rsidR="00C4116D" w:rsidRDefault="00511C63">
      <w:pPr>
        <w:spacing w:line="480" w:lineRule="auto"/>
        <w:rPr>
          <w:sz w:val="28"/>
          <w:szCs w:val="28"/>
        </w:rPr>
      </w:pPr>
      <w:r>
        <w:rPr>
          <w:sz w:val="28"/>
          <w:szCs w:val="28"/>
        </w:rPr>
        <w:t xml:space="preserve">     * @throws </w:t>
      </w:r>
      <w:proofErr w:type="spellStart"/>
      <w:r>
        <w:rPr>
          <w:sz w:val="28"/>
          <w:szCs w:val="28"/>
        </w:rPr>
        <w:t>IOException</w:t>
      </w:r>
      <w:proofErr w:type="spellEnd"/>
      <w:r>
        <w:rPr>
          <w:sz w:val="28"/>
          <w:szCs w:val="28"/>
        </w:rPr>
        <w:t xml:space="preserve"> if an I/O error occurs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@Override</w:t>
      </w: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w:t>
      </w:r>
      <w:proofErr w:type="spellStart"/>
      <w:r>
        <w:rPr>
          <w:sz w:val="28"/>
          <w:szCs w:val="28"/>
        </w:rPr>
        <w:t>doGet</w:t>
      </w:r>
      <w:proofErr w:type="spellEnd"/>
      <w:r>
        <w:rPr>
          <w:sz w:val="28"/>
          <w:szCs w:val="28"/>
        </w:rPr>
        <w:t>(</w:t>
      </w:r>
      <w:proofErr w:type="spellStart"/>
      <w:r>
        <w:rPr>
          <w:sz w:val="28"/>
          <w:szCs w:val="28"/>
        </w:rPr>
        <w:t>HttpServletRequest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processRequest</w:t>
      </w:r>
      <w:proofErr w:type="spellEnd"/>
      <w:r>
        <w:rPr>
          <w:sz w:val="28"/>
          <w:szCs w:val="28"/>
        </w:rPr>
        <w:t>(</w:t>
      </w:r>
      <w:proofErr w:type="gramEnd"/>
      <w:r>
        <w:rPr>
          <w:sz w:val="28"/>
          <w:szCs w:val="28"/>
        </w:rPr>
        <w:t>request, response);</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Handles the HTTP</w:t>
      </w:r>
    </w:p>
    <w:p w:rsidR="00C4116D" w:rsidRDefault="00511C63">
      <w:pPr>
        <w:spacing w:line="480" w:lineRule="auto"/>
        <w:rPr>
          <w:sz w:val="28"/>
          <w:szCs w:val="28"/>
        </w:rPr>
      </w:pPr>
      <w:r>
        <w:rPr>
          <w:sz w:val="28"/>
          <w:szCs w:val="28"/>
        </w:rPr>
        <w:t xml:space="preserve">     * &lt;code&gt;POST&lt;/code&gt; method.</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lastRenderedPageBreak/>
        <w:t xml:space="preserve">     * @</w:t>
      </w:r>
      <w:proofErr w:type="spellStart"/>
      <w:r>
        <w:rPr>
          <w:sz w:val="28"/>
          <w:szCs w:val="28"/>
        </w:rPr>
        <w:t>param</w:t>
      </w:r>
      <w:proofErr w:type="spellEnd"/>
      <w:r>
        <w:rPr>
          <w:sz w:val="28"/>
          <w:szCs w:val="28"/>
        </w:rPr>
        <w:t xml:space="preserve"> request servlet request</w:t>
      </w:r>
    </w:p>
    <w:p w:rsidR="00C4116D" w:rsidRDefault="00511C63">
      <w:pPr>
        <w:spacing w:line="480" w:lineRule="auto"/>
        <w:rPr>
          <w:sz w:val="28"/>
          <w:szCs w:val="28"/>
        </w:rPr>
      </w:pPr>
      <w:r>
        <w:rPr>
          <w:sz w:val="28"/>
          <w:szCs w:val="28"/>
        </w:rPr>
        <w:t xml:space="preserve">     * @</w:t>
      </w:r>
      <w:proofErr w:type="spellStart"/>
      <w:r>
        <w:rPr>
          <w:sz w:val="28"/>
          <w:szCs w:val="28"/>
        </w:rPr>
        <w:t>param</w:t>
      </w:r>
      <w:proofErr w:type="spellEnd"/>
      <w:r>
        <w:rPr>
          <w:sz w:val="28"/>
          <w:szCs w:val="28"/>
        </w:rPr>
        <w:t xml:space="preserve"> response servlet response</w:t>
      </w:r>
    </w:p>
    <w:p w:rsidR="00C4116D" w:rsidRDefault="00511C63">
      <w:pPr>
        <w:spacing w:line="480" w:lineRule="auto"/>
        <w:rPr>
          <w:sz w:val="28"/>
          <w:szCs w:val="28"/>
        </w:rPr>
      </w:pPr>
      <w:r>
        <w:rPr>
          <w:sz w:val="28"/>
          <w:szCs w:val="28"/>
        </w:rPr>
        <w:t xml:space="preserve">     * @throws </w:t>
      </w:r>
      <w:proofErr w:type="spellStart"/>
      <w:r>
        <w:rPr>
          <w:sz w:val="28"/>
          <w:szCs w:val="28"/>
        </w:rPr>
        <w:t>ServletException</w:t>
      </w:r>
      <w:proofErr w:type="spellEnd"/>
      <w:r>
        <w:rPr>
          <w:sz w:val="28"/>
          <w:szCs w:val="28"/>
        </w:rPr>
        <w:t xml:space="preserve"> if a servlet-specific error occurs</w:t>
      </w:r>
    </w:p>
    <w:p w:rsidR="00C4116D" w:rsidRDefault="00511C63">
      <w:pPr>
        <w:spacing w:line="480" w:lineRule="auto"/>
        <w:rPr>
          <w:sz w:val="28"/>
          <w:szCs w:val="28"/>
        </w:rPr>
      </w:pPr>
      <w:r>
        <w:rPr>
          <w:sz w:val="28"/>
          <w:szCs w:val="28"/>
        </w:rPr>
        <w:t xml:space="preserve">     * @throws </w:t>
      </w:r>
      <w:proofErr w:type="spellStart"/>
      <w:r>
        <w:rPr>
          <w:sz w:val="28"/>
          <w:szCs w:val="28"/>
        </w:rPr>
        <w:t>IOException</w:t>
      </w:r>
      <w:proofErr w:type="spellEnd"/>
      <w:r>
        <w:rPr>
          <w:sz w:val="28"/>
          <w:szCs w:val="28"/>
        </w:rPr>
        <w:t xml:space="preserve"> if an I/O error occurs</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@Override</w:t>
      </w:r>
    </w:p>
    <w:p w:rsidR="00C4116D" w:rsidRDefault="00511C63">
      <w:pPr>
        <w:spacing w:line="480" w:lineRule="auto"/>
        <w:rPr>
          <w:sz w:val="28"/>
          <w:szCs w:val="28"/>
        </w:rPr>
      </w:pPr>
      <w:r>
        <w:rPr>
          <w:sz w:val="28"/>
          <w:szCs w:val="28"/>
        </w:rPr>
        <w:t xml:space="preserve">    </w:t>
      </w:r>
      <w:proofErr w:type="gramStart"/>
      <w:r>
        <w:rPr>
          <w:sz w:val="28"/>
          <w:szCs w:val="28"/>
        </w:rPr>
        <w:t>protected</w:t>
      </w:r>
      <w:proofErr w:type="gramEnd"/>
      <w:r>
        <w:rPr>
          <w:sz w:val="28"/>
          <w:szCs w:val="28"/>
        </w:rPr>
        <w:t xml:space="preserve"> void </w:t>
      </w:r>
      <w:proofErr w:type="spellStart"/>
      <w:r>
        <w:rPr>
          <w:sz w:val="28"/>
          <w:szCs w:val="28"/>
        </w:rPr>
        <w:t>doPost</w:t>
      </w:r>
      <w:proofErr w:type="spellEnd"/>
      <w:r>
        <w:rPr>
          <w:sz w:val="28"/>
          <w:szCs w:val="28"/>
        </w:rPr>
        <w:t>(</w:t>
      </w:r>
      <w:proofErr w:type="spellStart"/>
      <w:r>
        <w:rPr>
          <w:sz w:val="28"/>
          <w:szCs w:val="28"/>
        </w:rPr>
        <w:t>HttpServletRe</w:t>
      </w:r>
      <w:r>
        <w:rPr>
          <w:sz w:val="28"/>
          <w:szCs w:val="28"/>
        </w:rPr>
        <w:t>quest</w:t>
      </w:r>
      <w:proofErr w:type="spellEnd"/>
      <w:r>
        <w:rPr>
          <w:sz w:val="28"/>
          <w:szCs w:val="28"/>
        </w:rPr>
        <w:t xml:space="preserve"> request, </w:t>
      </w:r>
      <w:proofErr w:type="spellStart"/>
      <w:r>
        <w:rPr>
          <w:sz w:val="28"/>
          <w:szCs w:val="28"/>
        </w:rPr>
        <w:t>HttpServletResponse</w:t>
      </w:r>
      <w:proofErr w:type="spellEnd"/>
      <w:r>
        <w:rPr>
          <w:sz w:val="28"/>
          <w:szCs w:val="28"/>
        </w:rPr>
        <w:t xml:space="preserve"> response)</w:t>
      </w:r>
    </w:p>
    <w:p w:rsidR="00C4116D" w:rsidRDefault="00511C63">
      <w:pPr>
        <w:spacing w:line="480" w:lineRule="auto"/>
        <w:rPr>
          <w:sz w:val="28"/>
          <w:szCs w:val="28"/>
        </w:rPr>
      </w:pPr>
      <w:r>
        <w:rPr>
          <w:sz w:val="28"/>
          <w:szCs w:val="28"/>
        </w:rPr>
        <w:t xml:space="preserve">            </w:t>
      </w:r>
      <w:proofErr w:type="gramStart"/>
      <w:r>
        <w:rPr>
          <w:sz w:val="28"/>
          <w:szCs w:val="28"/>
        </w:rPr>
        <w:t>throws</w:t>
      </w:r>
      <w:proofErr w:type="gramEnd"/>
      <w:r>
        <w:rPr>
          <w:sz w:val="28"/>
          <w:szCs w:val="28"/>
        </w:rPr>
        <w:t xml:space="preserve"> </w:t>
      </w:r>
      <w:proofErr w:type="spellStart"/>
      <w:r>
        <w:rPr>
          <w:sz w:val="28"/>
          <w:szCs w:val="28"/>
        </w:rPr>
        <w:t>ServletException</w:t>
      </w:r>
      <w:proofErr w:type="spellEnd"/>
      <w:r>
        <w:rPr>
          <w:sz w:val="28"/>
          <w:szCs w:val="28"/>
        </w:rPr>
        <w:t xml:space="preserve">, </w:t>
      </w:r>
      <w:proofErr w:type="spellStart"/>
      <w:r>
        <w:rPr>
          <w:sz w:val="28"/>
          <w:szCs w:val="28"/>
        </w:rPr>
        <w:t>IOException</w:t>
      </w:r>
      <w:proofErr w:type="spellEnd"/>
      <w:r>
        <w:rPr>
          <w:sz w:val="28"/>
          <w:szCs w:val="28"/>
        </w:rPr>
        <w:t xml:space="preserve"> {</w:t>
      </w:r>
    </w:p>
    <w:p w:rsidR="00C4116D" w:rsidRDefault="00511C63">
      <w:pPr>
        <w:spacing w:line="480" w:lineRule="auto"/>
        <w:rPr>
          <w:sz w:val="28"/>
          <w:szCs w:val="28"/>
        </w:rPr>
      </w:pPr>
      <w:r>
        <w:rPr>
          <w:sz w:val="28"/>
          <w:szCs w:val="28"/>
        </w:rPr>
        <w:t xml:space="preserve">        </w:t>
      </w:r>
      <w:proofErr w:type="spellStart"/>
      <w:proofErr w:type="gramStart"/>
      <w:r>
        <w:rPr>
          <w:sz w:val="28"/>
          <w:szCs w:val="28"/>
        </w:rPr>
        <w:t>processRequest</w:t>
      </w:r>
      <w:proofErr w:type="spellEnd"/>
      <w:r>
        <w:rPr>
          <w:sz w:val="28"/>
          <w:szCs w:val="28"/>
        </w:rPr>
        <w:t>(</w:t>
      </w:r>
      <w:proofErr w:type="gramEnd"/>
      <w:r>
        <w:rPr>
          <w:sz w:val="28"/>
          <w:szCs w:val="28"/>
        </w:rPr>
        <w:t>request, response);</w:t>
      </w:r>
    </w:p>
    <w:p w:rsidR="00C4116D" w:rsidRDefault="00511C63">
      <w:pPr>
        <w:spacing w:line="480" w:lineRule="auto"/>
        <w:rPr>
          <w:sz w:val="28"/>
          <w:szCs w:val="28"/>
        </w:rPr>
      </w:pPr>
      <w:r>
        <w:rPr>
          <w:sz w:val="28"/>
          <w:szCs w:val="28"/>
        </w:rPr>
        <w:t xml:space="preserve">    }</w:t>
      </w:r>
    </w:p>
    <w:p w:rsidR="00C4116D" w:rsidRDefault="00C4116D">
      <w:pPr>
        <w:spacing w:line="480" w:lineRule="auto"/>
        <w:rPr>
          <w:sz w:val="28"/>
          <w:szCs w:val="28"/>
        </w:rPr>
      </w:pP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Returns a short description of the servlet.</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 @return a String containing servlet d</w:t>
      </w:r>
      <w:r>
        <w:rPr>
          <w:sz w:val="28"/>
          <w:szCs w:val="28"/>
        </w:rPr>
        <w:t>escription</w:t>
      </w:r>
    </w:p>
    <w:p w:rsidR="00C4116D" w:rsidRDefault="00511C63">
      <w:pPr>
        <w:spacing w:line="480" w:lineRule="auto"/>
        <w:rPr>
          <w:sz w:val="28"/>
          <w:szCs w:val="28"/>
        </w:rPr>
      </w:pPr>
      <w:r>
        <w:rPr>
          <w:sz w:val="28"/>
          <w:szCs w:val="28"/>
        </w:rPr>
        <w:t xml:space="preserve">     */</w:t>
      </w:r>
    </w:p>
    <w:p w:rsidR="00C4116D" w:rsidRDefault="00511C63">
      <w:pPr>
        <w:spacing w:line="480" w:lineRule="auto"/>
        <w:rPr>
          <w:sz w:val="28"/>
          <w:szCs w:val="28"/>
        </w:rPr>
      </w:pPr>
      <w:r>
        <w:rPr>
          <w:sz w:val="28"/>
          <w:szCs w:val="28"/>
        </w:rPr>
        <w:t xml:space="preserve">    @Override</w:t>
      </w:r>
    </w:p>
    <w:p w:rsidR="00C4116D" w:rsidRDefault="00511C63">
      <w:pPr>
        <w:spacing w:line="480" w:lineRule="auto"/>
        <w:rPr>
          <w:sz w:val="28"/>
          <w:szCs w:val="28"/>
        </w:rPr>
      </w:pPr>
      <w:r>
        <w:rPr>
          <w:sz w:val="28"/>
          <w:szCs w:val="28"/>
        </w:rPr>
        <w:t xml:space="preserve">    </w:t>
      </w:r>
      <w:proofErr w:type="gramStart"/>
      <w:r>
        <w:rPr>
          <w:sz w:val="28"/>
          <w:szCs w:val="28"/>
        </w:rPr>
        <w:t>public</w:t>
      </w:r>
      <w:proofErr w:type="gramEnd"/>
      <w:r>
        <w:rPr>
          <w:sz w:val="28"/>
          <w:szCs w:val="28"/>
        </w:rPr>
        <w:t xml:space="preserve"> String </w:t>
      </w:r>
      <w:proofErr w:type="spellStart"/>
      <w:r>
        <w:rPr>
          <w:sz w:val="28"/>
          <w:szCs w:val="28"/>
        </w:rPr>
        <w:t>getServletInfo</w:t>
      </w:r>
      <w:proofErr w:type="spellEnd"/>
      <w:r>
        <w:rPr>
          <w:sz w:val="28"/>
          <w:szCs w:val="28"/>
        </w:rPr>
        <w:t>() {</w:t>
      </w:r>
    </w:p>
    <w:p w:rsidR="00C4116D" w:rsidRDefault="00511C63">
      <w:pPr>
        <w:spacing w:line="480" w:lineRule="auto"/>
        <w:rPr>
          <w:sz w:val="28"/>
          <w:szCs w:val="28"/>
        </w:rPr>
      </w:pPr>
      <w:r>
        <w:rPr>
          <w:sz w:val="28"/>
          <w:szCs w:val="28"/>
        </w:rPr>
        <w:t xml:space="preserve">        </w:t>
      </w:r>
      <w:proofErr w:type="gramStart"/>
      <w:r>
        <w:rPr>
          <w:sz w:val="28"/>
          <w:szCs w:val="28"/>
        </w:rPr>
        <w:t>return</w:t>
      </w:r>
      <w:proofErr w:type="gramEnd"/>
      <w:r>
        <w:rPr>
          <w:sz w:val="28"/>
          <w:szCs w:val="28"/>
        </w:rPr>
        <w:t xml:space="preserve"> "Short description";</w:t>
      </w:r>
    </w:p>
    <w:p w:rsidR="00C4116D" w:rsidRDefault="00511C63">
      <w:pPr>
        <w:spacing w:line="480" w:lineRule="auto"/>
        <w:rPr>
          <w:sz w:val="28"/>
          <w:szCs w:val="28"/>
        </w:rPr>
      </w:pPr>
      <w:r>
        <w:rPr>
          <w:sz w:val="28"/>
          <w:szCs w:val="28"/>
        </w:rPr>
        <w:t xml:space="preserve">    }// &lt;/editor-fold&gt;</w:t>
      </w:r>
    </w:p>
    <w:p w:rsidR="00C4116D" w:rsidRDefault="00511C63">
      <w:pPr>
        <w:spacing w:line="480" w:lineRule="auto"/>
        <w:rPr>
          <w:sz w:val="28"/>
          <w:szCs w:val="28"/>
        </w:rPr>
      </w:pPr>
      <w:r>
        <w:rPr>
          <w:sz w:val="28"/>
          <w:szCs w:val="28"/>
        </w:rPr>
        <w:t>}</w:t>
      </w:r>
    </w:p>
    <w:p w:rsidR="00C4116D" w:rsidRDefault="00C4116D">
      <w:pPr>
        <w:spacing w:line="480" w:lineRule="auto"/>
        <w:rPr>
          <w:sz w:val="28"/>
          <w:szCs w:val="28"/>
        </w:rPr>
      </w:pPr>
    </w:p>
    <w:p w:rsidR="00C4116D" w:rsidRDefault="00C4116D">
      <w:pPr>
        <w:rPr>
          <w:b/>
          <w:sz w:val="32"/>
        </w:rPr>
      </w:pPr>
    </w:p>
    <w:p w:rsidR="00C4116D" w:rsidRDefault="00511C63">
      <w:pPr>
        <w:spacing w:line="480" w:lineRule="auto"/>
        <w:rPr>
          <w:rFonts w:ascii="Calibri" w:hAnsi="Calibri" w:cs="Calibri"/>
          <w:b/>
          <w:bCs/>
          <w:sz w:val="28"/>
          <w:szCs w:val="28"/>
        </w:rPr>
      </w:pPr>
      <w:r>
        <w:rPr>
          <w:rFonts w:ascii="Calibri" w:hAnsi="Calibri" w:cs="Calibri"/>
          <w:b/>
          <w:bCs/>
          <w:sz w:val="28"/>
          <w:szCs w:val="28"/>
        </w:rPr>
        <w:t>CONCLUSION AND FUTURE ENHANCEMENT</w:t>
      </w:r>
    </w:p>
    <w:p w:rsidR="00C4116D" w:rsidRDefault="00511C63">
      <w:pPr>
        <w:spacing w:line="480" w:lineRule="auto"/>
        <w:rPr>
          <w:rFonts w:ascii="Calibri" w:hAnsi="Calibri" w:cs="Calibri"/>
          <w:b/>
          <w:sz w:val="28"/>
          <w:szCs w:val="28"/>
          <w:lang w:val="en-US"/>
        </w:rPr>
      </w:pPr>
      <w:r>
        <w:rPr>
          <w:rFonts w:ascii="Calibri" w:hAnsi="Calibri" w:cs="Calibri"/>
          <w:b/>
          <w:sz w:val="28"/>
          <w:szCs w:val="28"/>
        </w:rPr>
        <w:t>CONCLUSION</w:t>
      </w:r>
      <w:r>
        <w:rPr>
          <w:rFonts w:ascii="Calibri" w:hAnsi="Calibri" w:cs="Calibri"/>
          <w:b/>
          <w:sz w:val="28"/>
          <w:szCs w:val="28"/>
          <w:lang w:val="en-US"/>
        </w:rPr>
        <w:t>:</w:t>
      </w:r>
    </w:p>
    <w:p w:rsidR="00C4116D" w:rsidRDefault="00511C63">
      <w:pPr>
        <w:widowControl w:val="0"/>
        <w:autoSpaceDE w:val="0"/>
        <w:autoSpaceDN w:val="0"/>
        <w:spacing w:line="480" w:lineRule="auto"/>
        <w:ind w:firstLine="420"/>
        <w:rPr>
          <w:rFonts w:ascii="Calibri" w:eastAsia="URWPalladioL-Roma" w:hAnsi="Calibri" w:cs="Calibri"/>
          <w:sz w:val="28"/>
          <w:szCs w:val="28"/>
        </w:rPr>
      </w:pPr>
      <w:r>
        <w:rPr>
          <w:rFonts w:ascii="Calibri" w:eastAsia="URWPalladioL-Roma" w:hAnsi="Calibri" w:cs="Calibri"/>
          <w:sz w:val="28"/>
          <w:szCs w:val="28"/>
        </w:rPr>
        <w:t xml:space="preserve">In this work, we proposed a </w:t>
      </w:r>
      <w:r>
        <w:rPr>
          <w:rFonts w:ascii="Calibri" w:eastAsia="URWPalladioL-Roma" w:hAnsi="Calibri" w:cs="Calibri"/>
          <w:sz w:val="28"/>
          <w:szCs w:val="28"/>
        </w:rPr>
        <w:t>novel encrypted search</w:t>
      </w:r>
      <w:r>
        <w:rPr>
          <w:rFonts w:ascii="Calibri" w:eastAsia="URWPalladioL-Roma" w:hAnsi="Calibri" w:cs="Calibri"/>
          <w:sz w:val="28"/>
          <w:szCs w:val="28"/>
          <w:lang w:val="en-US"/>
        </w:rPr>
        <w:t xml:space="preserve"> </w:t>
      </w:r>
      <w:r>
        <w:rPr>
          <w:rFonts w:ascii="Calibri" w:eastAsia="URWPalladioL-Roma" w:hAnsi="Calibri" w:cs="Calibri"/>
          <w:sz w:val="28"/>
          <w:szCs w:val="28"/>
        </w:rPr>
        <w:t>system Tees over the mobile cloud, which improves</w:t>
      </w:r>
      <w:r>
        <w:rPr>
          <w:rFonts w:ascii="Calibri" w:eastAsia="URWPalladioL-Roma" w:hAnsi="Calibri" w:cs="Calibri"/>
          <w:sz w:val="28"/>
          <w:szCs w:val="28"/>
          <w:lang w:val="en-US"/>
        </w:rPr>
        <w:t xml:space="preserve"> </w:t>
      </w:r>
      <w:r>
        <w:rPr>
          <w:rFonts w:ascii="Calibri" w:eastAsia="URWPalladioL-Roma" w:hAnsi="Calibri" w:cs="Calibri"/>
          <w:sz w:val="28"/>
          <w:szCs w:val="28"/>
        </w:rPr>
        <w:t>network traffic and search time efficiency compared</w:t>
      </w:r>
      <w:r>
        <w:rPr>
          <w:rFonts w:ascii="Calibri" w:eastAsia="URWPalladioL-Roma" w:hAnsi="Calibri" w:cs="Calibri"/>
          <w:sz w:val="28"/>
          <w:szCs w:val="28"/>
          <w:lang w:val="en-US"/>
        </w:rPr>
        <w:t xml:space="preserve"> </w:t>
      </w:r>
      <w:r>
        <w:rPr>
          <w:rFonts w:ascii="Calibri" w:eastAsia="URWPalladioL-Roma" w:hAnsi="Calibri" w:cs="Calibri"/>
          <w:sz w:val="28"/>
          <w:szCs w:val="28"/>
        </w:rPr>
        <w:t>with the traditional system. We started with a thorough</w:t>
      </w:r>
      <w:r>
        <w:rPr>
          <w:rFonts w:ascii="Calibri" w:eastAsia="URWPalladioL-Roma" w:hAnsi="Calibri" w:cs="Calibri"/>
          <w:sz w:val="28"/>
          <w:szCs w:val="28"/>
          <w:lang w:val="en-US"/>
        </w:rPr>
        <w:t xml:space="preserve"> </w:t>
      </w:r>
      <w:r>
        <w:rPr>
          <w:rFonts w:ascii="Calibri" w:eastAsia="URWPalladioL-Roma" w:hAnsi="Calibri" w:cs="Calibri"/>
          <w:sz w:val="28"/>
          <w:szCs w:val="28"/>
        </w:rPr>
        <w:t>analysis of the traditional encrypted search system and</w:t>
      </w:r>
      <w:r>
        <w:rPr>
          <w:rFonts w:ascii="Calibri" w:eastAsia="URWPalladioL-Roma" w:hAnsi="Calibri" w:cs="Calibri"/>
          <w:sz w:val="28"/>
          <w:szCs w:val="28"/>
          <w:lang w:val="en-US"/>
        </w:rPr>
        <w:t xml:space="preserve"> </w:t>
      </w:r>
      <w:r>
        <w:rPr>
          <w:rFonts w:ascii="Calibri" w:eastAsia="URWPalladioL-Roma" w:hAnsi="Calibri" w:cs="Calibri"/>
          <w:sz w:val="28"/>
          <w:szCs w:val="28"/>
        </w:rPr>
        <w:t>analysed its bottle</w:t>
      </w:r>
      <w:r>
        <w:rPr>
          <w:rFonts w:ascii="Calibri" w:eastAsia="URWPalladioL-Roma" w:hAnsi="Calibri" w:cs="Calibri"/>
          <w:sz w:val="28"/>
          <w:szCs w:val="28"/>
        </w:rPr>
        <w:t>necks in the mobile cloud: network</w:t>
      </w:r>
      <w:r>
        <w:rPr>
          <w:rFonts w:ascii="Calibri" w:eastAsia="URWPalladioL-Roma" w:hAnsi="Calibri" w:cs="Calibri"/>
          <w:sz w:val="28"/>
          <w:szCs w:val="28"/>
          <w:lang w:val="en-US"/>
        </w:rPr>
        <w:t xml:space="preserve"> </w:t>
      </w:r>
      <w:r>
        <w:rPr>
          <w:rFonts w:ascii="Calibri" w:eastAsia="URWPalladioL-Roma" w:hAnsi="Calibri" w:cs="Calibri"/>
          <w:sz w:val="28"/>
          <w:szCs w:val="28"/>
        </w:rPr>
        <w:t>traffic and search</w:t>
      </w:r>
      <w:r>
        <w:rPr>
          <w:rFonts w:ascii="Calibri" w:eastAsia="URWPalladioL-Roma" w:hAnsi="Calibri" w:cs="Calibri"/>
          <w:sz w:val="28"/>
          <w:szCs w:val="28"/>
          <w:lang w:val="en-US"/>
        </w:rPr>
        <w:t xml:space="preserve"> </w:t>
      </w:r>
      <w:r>
        <w:rPr>
          <w:rFonts w:ascii="Calibri" w:eastAsia="URWPalladioL-Roma" w:hAnsi="Calibri" w:cs="Calibri"/>
          <w:sz w:val="28"/>
          <w:szCs w:val="28"/>
        </w:rPr>
        <w:t>time inefficiency. Then we developed</w:t>
      </w:r>
      <w:r>
        <w:rPr>
          <w:rFonts w:ascii="Calibri" w:eastAsia="URWPalladioL-Roma" w:hAnsi="Calibri" w:cs="Calibri"/>
          <w:sz w:val="28"/>
          <w:szCs w:val="28"/>
          <w:lang w:val="en-US"/>
        </w:rPr>
        <w:t xml:space="preserve"> </w:t>
      </w:r>
      <w:r>
        <w:rPr>
          <w:rFonts w:ascii="Calibri" w:eastAsia="URWPalladioL-Roma" w:hAnsi="Calibri" w:cs="Calibri"/>
          <w:sz w:val="28"/>
          <w:szCs w:val="28"/>
        </w:rPr>
        <w:t>an efficient architecture of Tees which is suitable for</w:t>
      </w:r>
      <w:r>
        <w:rPr>
          <w:rFonts w:ascii="Calibri" w:eastAsia="URWPalladioL-Roma" w:hAnsi="Calibri" w:cs="Calibri"/>
          <w:sz w:val="28"/>
          <w:szCs w:val="28"/>
          <w:lang w:val="en-US"/>
        </w:rPr>
        <w:t xml:space="preserve"> </w:t>
      </w:r>
      <w:r>
        <w:rPr>
          <w:rFonts w:ascii="Calibri" w:eastAsia="URWPalladioL-Roma" w:hAnsi="Calibri" w:cs="Calibri"/>
          <w:sz w:val="28"/>
          <w:szCs w:val="28"/>
        </w:rPr>
        <w:t>the mobile cloud to address these issues, where we</w:t>
      </w:r>
      <w:r>
        <w:rPr>
          <w:rFonts w:ascii="Calibri" w:eastAsia="URWPalladioL-Roma" w:hAnsi="Calibri" w:cs="Calibri"/>
          <w:sz w:val="28"/>
          <w:szCs w:val="28"/>
          <w:lang w:val="en-US"/>
        </w:rPr>
        <w:t xml:space="preserve"> </w:t>
      </w:r>
      <w:r>
        <w:rPr>
          <w:rFonts w:ascii="Calibri" w:eastAsia="URWPalladioL-Roma" w:hAnsi="Calibri" w:cs="Calibri"/>
          <w:sz w:val="28"/>
          <w:szCs w:val="28"/>
        </w:rPr>
        <w:t>utilized the TMT module and the RSBS algorithm to cope</w:t>
      </w:r>
      <w:r>
        <w:rPr>
          <w:rFonts w:ascii="Calibri" w:eastAsia="URWPalladioL-Roma" w:hAnsi="Calibri" w:cs="Calibri"/>
          <w:sz w:val="28"/>
          <w:szCs w:val="28"/>
          <w:lang w:val="en-US"/>
        </w:rPr>
        <w:t xml:space="preserve"> </w:t>
      </w:r>
      <w:r>
        <w:rPr>
          <w:rFonts w:ascii="Calibri" w:eastAsia="URWPalladioL-Roma" w:hAnsi="Calibri" w:cs="Calibri"/>
          <w:sz w:val="28"/>
          <w:szCs w:val="28"/>
        </w:rPr>
        <w:t>wit</w:t>
      </w:r>
      <w:r>
        <w:rPr>
          <w:rFonts w:ascii="Calibri" w:eastAsia="URWPalladioL-Roma" w:hAnsi="Calibri" w:cs="Calibri"/>
          <w:sz w:val="28"/>
          <w:szCs w:val="28"/>
        </w:rPr>
        <w:t>h the inefficient search time issue, while a trapdoor</w:t>
      </w:r>
      <w:r>
        <w:rPr>
          <w:rFonts w:ascii="Calibri" w:eastAsia="URWPalladioL-Roma" w:hAnsi="Calibri" w:cs="Calibri"/>
          <w:sz w:val="28"/>
          <w:szCs w:val="28"/>
          <w:lang w:val="en-US"/>
        </w:rPr>
        <w:t xml:space="preserve"> </w:t>
      </w:r>
      <w:r>
        <w:rPr>
          <w:rFonts w:ascii="Calibri" w:eastAsia="URWPalladioL-Roma" w:hAnsi="Calibri" w:cs="Calibri"/>
          <w:sz w:val="28"/>
          <w:szCs w:val="28"/>
        </w:rPr>
        <w:t>compression method was employed to reduce network</w:t>
      </w:r>
      <w:r>
        <w:rPr>
          <w:rFonts w:ascii="Calibri" w:eastAsia="URWPalladioL-Roma" w:hAnsi="Calibri" w:cs="Calibri"/>
          <w:sz w:val="28"/>
          <w:szCs w:val="28"/>
          <w:lang w:val="en-US"/>
        </w:rPr>
        <w:t xml:space="preserve"> </w:t>
      </w:r>
      <w:r>
        <w:rPr>
          <w:rFonts w:ascii="Calibri" w:eastAsia="URWPalladioL-Roma" w:hAnsi="Calibri" w:cs="Calibri"/>
          <w:sz w:val="28"/>
          <w:szCs w:val="28"/>
        </w:rPr>
        <w:t>traffic costs. Finally our evaluation study experimentally</w:t>
      </w:r>
      <w:r>
        <w:rPr>
          <w:rFonts w:ascii="Calibri" w:eastAsia="URWPalladioL-Roma" w:hAnsi="Calibri" w:cs="Calibri"/>
          <w:sz w:val="28"/>
          <w:szCs w:val="28"/>
          <w:lang w:val="en-US"/>
        </w:rPr>
        <w:t xml:space="preserve"> </w:t>
      </w:r>
      <w:r>
        <w:rPr>
          <w:rFonts w:ascii="Calibri" w:eastAsia="URWPalladioL-Roma" w:hAnsi="Calibri" w:cs="Calibri"/>
          <w:sz w:val="28"/>
          <w:szCs w:val="28"/>
        </w:rPr>
        <w:t>demonstrates the performance advantages of Tees.</w:t>
      </w:r>
    </w:p>
    <w:p w:rsidR="00C4116D" w:rsidRDefault="00C4116D">
      <w:pPr>
        <w:widowControl w:val="0"/>
        <w:autoSpaceDE w:val="0"/>
        <w:autoSpaceDN w:val="0"/>
        <w:spacing w:line="480" w:lineRule="auto"/>
        <w:rPr>
          <w:rFonts w:ascii="Calibri" w:hAnsi="Calibri" w:cs="Calibri"/>
          <w:b/>
          <w:sz w:val="28"/>
          <w:szCs w:val="28"/>
        </w:rPr>
      </w:pPr>
    </w:p>
    <w:p w:rsidR="00C4116D" w:rsidRDefault="00511C63">
      <w:pPr>
        <w:widowControl w:val="0"/>
        <w:autoSpaceDE w:val="0"/>
        <w:autoSpaceDN w:val="0"/>
        <w:spacing w:line="480" w:lineRule="auto"/>
        <w:rPr>
          <w:rFonts w:ascii="Calibri" w:hAnsi="Calibri" w:cs="Calibri"/>
          <w:b/>
          <w:sz w:val="28"/>
          <w:szCs w:val="28"/>
        </w:rPr>
      </w:pPr>
      <w:r>
        <w:rPr>
          <w:rFonts w:ascii="Calibri" w:hAnsi="Calibri" w:cs="Calibri"/>
          <w:b/>
          <w:sz w:val="28"/>
          <w:szCs w:val="28"/>
        </w:rPr>
        <w:t>FUTURE ENHANCEMENT</w:t>
      </w:r>
      <w:r>
        <w:rPr>
          <w:rFonts w:ascii="Calibri" w:hAnsi="Calibri" w:cs="Calibri"/>
          <w:b/>
          <w:sz w:val="28"/>
          <w:szCs w:val="28"/>
          <w:lang w:val="en-US"/>
        </w:rPr>
        <w:t>:</w:t>
      </w:r>
    </w:p>
    <w:p w:rsidR="00C4116D" w:rsidRDefault="00511C63">
      <w:pPr>
        <w:spacing w:line="480" w:lineRule="auto"/>
        <w:ind w:firstLine="420"/>
        <w:rPr>
          <w:rFonts w:ascii="Calibri" w:hAnsi="Calibri" w:cs="Calibri"/>
          <w:sz w:val="28"/>
          <w:szCs w:val="28"/>
        </w:rPr>
      </w:pPr>
      <w:r>
        <w:rPr>
          <w:rFonts w:ascii="Calibri" w:hAnsi="Calibri" w:cs="Calibri"/>
          <w:sz w:val="28"/>
          <w:szCs w:val="28"/>
        </w:rPr>
        <w:t xml:space="preserve">Our </w:t>
      </w:r>
      <w:r>
        <w:rPr>
          <w:rFonts w:ascii="Calibri" w:hAnsi="Calibri" w:cs="Calibri"/>
          <w:sz w:val="28"/>
          <w:szCs w:val="28"/>
          <w:lang w:val="en-US"/>
        </w:rPr>
        <w:t xml:space="preserve">IEEE concept </w:t>
      </w:r>
      <w:r>
        <w:rPr>
          <w:rFonts w:ascii="Calibri" w:hAnsi="Calibri" w:cs="Calibri"/>
          <w:sz w:val="28"/>
          <w:szCs w:val="28"/>
        </w:rPr>
        <w:t xml:space="preserve">has to be keep on information in </w:t>
      </w:r>
      <w:r>
        <w:rPr>
          <w:rFonts w:ascii="Calibri" w:hAnsi="Calibri" w:cs="Calibri"/>
          <w:sz w:val="28"/>
          <w:szCs w:val="28"/>
          <w:lang w:val="en-US"/>
        </w:rPr>
        <w:t xml:space="preserve">a large number of cloud computing environments </w:t>
      </w:r>
      <w:r>
        <w:rPr>
          <w:rFonts w:ascii="Calibri" w:hAnsi="Calibri" w:cs="Calibri"/>
          <w:sz w:val="28"/>
          <w:szCs w:val="28"/>
        </w:rPr>
        <w:t>by adding extra features like listed below</w:t>
      </w:r>
    </w:p>
    <w:p w:rsidR="00C4116D" w:rsidRDefault="00511C63">
      <w:pPr>
        <w:numPr>
          <w:ilvl w:val="0"/>
          <w:numId w:val="10"/>
        </w:numPr>
        <w:spacing w:line="480" w:lineRule="auto"/>
        <w:ind w:firstLine="420"/>
        <w:rPr>
          <w:rFonts w:ascii="Calibri" w:hAnsi="Calibri" w:cs="Calibri"/>
          <w:sz w:val="28"/>
          <w:szCs w:val="28"/>
        </w:rPr>
      </w:pPr>
      <w:r>
        <w:rPr>
          <w:rFonts w:ascii="Calibri" w:hAnsi="Calibri" w:cs="Calibri"/>
          <w:sz w:val="28"/>
          <w:szCs w:val="28"/>
        </w:rPr>
        <w:lastRenderedPageBreak/>
        <w:t>To design</w:t>
      </w:r>
      <w:r>
        <w:rPr>
          <w:rFonts w:ascii="Calibri" w:hAnsi="Calibri" w:cs="Calibri"/>
          <w:sz w:val="28"/>
          <w:szCs w:val="28"/>
          <w:lang w:val="en-US"/>
        </w:rPr>
        <w:t xml:space="preserve"> </w:t>
      </w:r>
      <w:r>
        <w:rPr>
          <w:rFonts w:ascii="Calibri" w:hAnsi="Calibri" w:cs="Calibri"/>
          <w:sz w:val="28"/>
          <w:szCs w:val="28"/>
        </w:rPr>
        <w:t>search schemes which allow multi</w:t>
      </w:r>
      <w:r>
        <w:rPr>
          <w:rFonts w:ascii="Calibri" w:hAnsi="Calibri" w:cs="Calibri"/>
          <w:sz w:val="28"/>
          <w:szCs w:val="28"/>
          <w:lang w:val="en-US"/>
        </w:rPr>
        <w:t xml:space="preserve"> </w:t>
      </w:r>
      <w:r>
        <w:rPr>
          <w:rFonts w:ascii="Calibri" w:hAnsi="Calibri" w:cs="Calibri"/>
          <w:sz w:val="28"/>
          <w:szCs w:val="28"/>
        </w:rPr>
        <w:t>keyword query and</w:t>
      </w:r>
      <w:r>
        <w:rPr>
          <w:rFonts w:ascii="Calibri" w:hAnsi="Calibri" w:cs="Calibri"/>
          <w:sz w:val="28"/>
          <w:szCs w:val="28"/>
          <w:lang w:val="en-US"/>
        </w:rPr>
        <w:t xml:space="preserve"> </w:t>
      </w:r>
      <w:r>
        <w:rPr>
          <w:rFonts w:ascii="Calibri" w:hAnsi="Calibri" w:cs="Calibri"/>
          <w:sz w:val="28"/>
          <w:szCs w:val="28"/>
        </w:rPr>
        <w:t>provide result similar</w:t>
      </w:r>
      <w:r>
        <w:rPr>
          <w:rFonts w:ascii="Calibri" w:hAnsi="Calibri" w:cs="Calibri"/>
          <w:sz w:val="28"/>
          <w:szCs w:val="28"/>
          <w:lang w:val="en-US"/>
        </w:rPr>
        <w:t xml:space="preserve"> </w:t>
      </w:r>
      <w:r>
        <w:rPr>
          <w:rFonts w:ascii="Calibri" w:hAnsi="Calibri" w:cs="Calibri"/>
          <w:sz w:val="28"/>
          <w:szCs w:val="28"/>
        </w:rPr>
        <w:t>it ranking for</w:t>
      </w:r>
      <w:r>
        <w:rPr>
          <w:rFonts w:ascii="Calibri" w:hAnsi="Calibri" w:cs="Calibri"/>
          <w:sz w:val="28"/>
          <w:szCs w:val="28"/>
          <w:lang w:val="en-US"/>
        </w:rPr>
        <w:t xml:space="preserve"> </w:t>
      </w:r>
      <w:r>
        <w:rPr>
          <w:rFonts w:ascii="Calibri" w:hAnsi="Calibri" w:cs="Calibri"/>
          <w:sz w:val="28"/>
          <w:szCs w:val="28"/>
        </w:rPr>
        <w:t>valuable</w:t>
      </w:r>
      <w:r>
        <w:rPr>
          <w:rFonts w:ascii="Calibri" w:hAnsi="Calibri" w:cs="Calibri"/>
          <w:sz w:val="28"/>
          <w:szCs w:val="28"/>
          <w:lang w:val="en-US"/>
        </w:rPr>
        <w:t xml:space="preserve"> </w:t>
      </w:r>
      <w:r>
        <w:rPr>
          <w:rFonts w:ascii="Calibri" w:hAnsi="Calibri" w:cs="Calibri"/>
          <w:sz w:val="28"/>
          <w:szCs w:val="28"/>
        </w:rPr>
        <w:t>data</w:t>
      </w:r>
      <w:r>
        <w:rPr>
          <w:rFonts w:ascii="Calibri" w:hAnsi="Calibri" w:cs="Calibri"/>
          <w:sz w:val="28"/>
          <w:szCs w:val="28"/>
          <w:lang w:val="en-US"/>
        </w:rPr>
        <w:t xml:space="preserve"> </w:t>
      </w:r>
      <w:r>
        <w:rPr>
          <w:rFonts w:ascii="Calibri" w:hAnsi="Calibri" w:cs="Calibri"/>
          <w:sz w:val="28"/>
          <w:szCs w:val="28"/>
        </w:rPr>
        <w:t>retrieval, instead o</w:t>
      </w:r>
      <w:r>
        <w:rPr>
          <w:rFonts w:ascii="Calibri" w:hAnsi="Calibri" w:cs="Calibri"/>
          <w:sz w:val="28"/>
          <w:szCs w:val="28"/>
        </w:rPr>
        <w:t>f returning undifferentiated</w:t>
      </w:r>
      <w:r>
        <w:rPr>
          <w:rFonts w:ascii="Calibri" w:hAnsi="Calibri" w:cs="Calibri"/>
          <w:sz w:val="28"/>
          <w:szCs w:val="28"/>
          <w:lang w:val="en-US"/>
        </w:rPr>
        <w:t xml:space="preserve"> </w:t>
      </w:r>
      <w:r>
        <w:rPr>
          <w:rFonts w:ascii="Calibri" w:hAnsi="Calibri" w:cs="Calibri"/>
          <w:sz w:val="28"/>
          <w:szCs w:val="28"/>
        </w:rPr>
        <w:t>results</w:t>
      </w:r>
    </w:p>
    <w:p w:rsidR="00C4116D" w:rsidRDefault="00511C63">
      <w:pPr>
        <w:numPr>
          <w:ilvl w:val="0"/>
          <w:numId w:val="10"/>
        </w:numPr>
        <w:spacing w:line="480" w:lineRule="auto"/>
        <w:ind w:firstLine="420"/>
        <w:rPr>
          <w:rFonts w:ascii="Calibri" w:hAnsi="Calibri" w:cs="Calibri"/>
          <w:sz w:val="28"/>
          <w:szCs w:val="28"/>
        </w:rPr>
      </w:pPr>
      <w:r>
        <w:rPr>
          <w:rFonts w:ascii="Calibri" w:hAnsi="Calibri" w:cs="Calibri"/>
          <w:sz w:val="28"/>
          <w:szCs w:val="28"/>
        </w:rPr>
        <w:t>To prevent cloud server from learning</w:t>
      </w:r>
      <w:r>
        <w:rPr>
          <w:rFonts w:ascii="Calibri" w:hAnsi="Calibri" w:cs="Calibri"/>
          <w:sz w:val="28"/>
          <w:szCs w:val="28"/>
          <w:lang w:val="en-US"/>
        </w:rPr>
        <w:t xml:space="preserve"> </w:t>
      </w:r>
      <w:r>
        <w:rPr>
          <w:rFonts w:ascii="Calibri" w:hAnsi="Calibri" w:cs="Calibri"/>
          <w:sz w:val="28"/>
          <w:szCs w:val="28"/>
        </w:rPr>
        <w:t>additional information from dataset and index, and to</w:t>
      </w:r>
      <w:r>
        <w:rPr>
          <w:rFonts w:ascii="Calibri" w:hAnsi="Calibri" w:cs="Calibri"/>
          <w:sz w:val="28"/>
          <w:szCs w:val="28"/>
          <w:lang w:val="en-US"/>
        </w:rPr>
        <w:t xml:space="preserve"> </w:t>
      </w:r>
      <w:r>
        <w:rPr>
          <w:rFonts w:ascii="Calibri" w:hAnsi="Calibri" w:cs="Calibri"/>
          <w:sz w:val="28"/>
          <w:szCs w:val="28"/>
        </w:rPr>
        <w:t>meet privacy requirements.</w:t>
      </w:r>
    </w:p>
    <w:p w:rsidR="00C4116D" w:rsidRDefault="00511C63">
      <w:pPr>
        <w:numPr>
          <w:ilvl w:val="0"/>
          <w:numId w:val="10"/>
        </w:numPr>
        <w:spacing w:line="480" w:lineRule="auto"/>
        <w:ind w:firstLine="420"/>
        <w:rPr>
          <w:rFonts w:ascii="Calibri" w:hAnsi="Calibri" w:cs="Calibri"/>
          <w:sz w:val="28"/>
          <w:szCs w:val="28"/>
        </w:rPr>
      </w:pPr>
      <w:r>
        <w:rPr>
          <w:rFonts w:ascii="Calibri" w:hAnsi="Calibri" w:cs="Calibri"/>
          <w:sz w:val="28"/>
          <w:szCs w:val="28"/>
        </w:rPr>
        <w:t>Above goals on</w:t>
      </w:r>
      <w:r>
        <w:rPr>
          <w:rFonts w:ascii="Calibri" w:hAnsi="Calibri" w:cs="Calibri"/>
          <w:sz w:val="28"/>
          <w:szCs w:val="28"/>
          <w:lang w:val="en-US"/>
        </w:rPr>
        <w:t xml:space="preserve"> </w:t>
      </w:r>
      <w:r>
        <w:rPr>
          <w:rFonts w:ascii="Calibri" w:hAnsi="Calibri" w:cs="Calibri"/>
          <w:sz w:val="28"/>
          <w:szCs w:val="28"/>
        </w:rPr>
        <w:t>functionality and privacy</w:t>
      </w:r>
      <w:r>
        <w:rPr>
          <w:rFonts w:ascii="Calibri" w:hAnsi="Calibri" w:cs="Calibri"/>
          <w:sz w:val="28"/>
          <w:szCs w:val="28"/>
          <w:lang w:val="en-US"/>
        </w:rPr>
        <w:t xml:space="preserve"> </w:t>
      </w:r>
      <w:r>
        <w:rPr>
          <w:rFonts w:ascii="Calibri" w:hAnsi="Calibri" w:cs="Calibri"/>
          <w:sz w:val="28"/>
          <w:szCs w:val="28"/>
        </w:rPr>
        <w:t>should be achieved with low</w:t>
      </w:r>
      <w:r>
        <w:rPr>
          <w:rFonts w:ascii="Calibri" w:hAnsi="Calibri" w:cs="Calibri"/>
          <w:sz w:val="28"/>
          <w:szCs w:val="28"/>
          <w:lang w:val="en-US"/>
        </w:rPr>
        <w:t xml:space="preserve"> </w:t>
      </w:r>
      <w:r>
        <w:rPr>
          <w:rFonts w:ascii="Calibri" w:hAnsi="Calibri" w:cs="Calibri"/>
          <w:sz w:val="28"/>
          <w:szCs w:val="28"/>
        </w:rPr>
        <w:t>communication and computation o</w:t>
      </w:r>
      <w:r>
        <w:rPr>
          <w:rFonts w:ascii="Calibri" w:hAnsi="Calibri" w:cs="Calibri"/>
          <w:sz w:val="28"/>
          <w:szCs w:val="28"/>
        </w:rPr>
        <w:t>ver</w:t>
      </w:r>
      <w:r>
        <w:rPr>
          <w:rFonts w:ascii="Calibri" w:hAnsi="Calibri" w:cs="Calibri"/>
          <w:sz w:val="28"/>
          <w:szCs w:val="28"/>
          <w:lang w:val="en-US"/>
        </w:rPr>
        <w:t xml:space="preserve"> </w:t>
      </w:r>
      <w:r>
        <w:rPr>
          <w:rFonts w:ascii="Calibri" w:hAnsi="Calibri" w:cs="Calibri"/>
          <w:sz w:val="28"/>
          <w:szCs w:val="28"/>
        </w:rPr>
        <w:t>head</w:t>
      </w:r>
    </w:p>
    <w:p w:rsidR="00C4116D" w:rsidRDefault="00511C63">
      <w:pPr>
        <w:spacing w:line="480" w:lineRule="auto"/>
        <w:rPr>
          <w:rFonts w:ascii="Calibri" w:hAnsi="Calibri" w:cs="Calibri"/>
          <w:sz w:val="28"/>
          <w:szCs w:val="28"/>
        </w:rPr>
      </w:pPr>
      <w:r>
        <w:rPr>
          <w:rFonts w:ascii="Calibri" w:hAnsi="Calibri" w:cs="Calibri"/>
          <w:sz w:val="28"/>
          <w:szCs w:val="28"/>
        </w:rPr>
        <w:t xml:space="preserve">All these process can be give as update to our </w:t>
      </w:r>
      <w:r>
        <w:rPr>
          <w:rFonts w:ascii="Calibri" w:hAnsi="Calibri" w:cs="Calibri"/>
          <w:sz w:val="28"/>
          <w:szCs w:val="28"/>
          <w:lang w:val="en-US"/>
        </w:rPr>
        <w:t xml:space="preserve">project </w:t>
      </w:r>
      <w:r>
        <w:rPr>
          <w:rFonts w:ascii="Calibri" w:hAnsi="Calibri" w:cs="Calibri"/>
          <w:sz w:val="28"/>
          <w:szCs w:val="28"/>
        </w:rPr>
        <w:t>users throughout the world via Using this Application.</w:t>
      </w:r>
    </w:p>
    <w:p w:rsidR="00C4116D" w:rsidRDefault="00511C63">
      <w:pPr>
        <w:spacing w:line="360" w:lineRule="auto"/>
        <w:rPr>
          <w:b/>
          <w:sz w:val="28"/>
          <w:szCs w:val="24"/>
        </w:rPr>
      </w:pPr>
      <w:r>
        <w:rPr>
          <w:b/>
          <w:sz w:val="28"/>
          <w:szCs w:val="24"/>
        </w:rPr>
        <w:t>REFERENCES:</w:t>
      </w:r>
    </w:p>
    <w:p w:rsidR="00C4116D" w:rsidRDefault="00511C63">
      <w:pPr>
        <w:autoSpaceDE w:val="0"/>
        <w:autoSpaceDN w:val="0"/>
        <w:adjustRightInd w:val="0"/>
        <w:spacing w:line="360" w:lineRule="auto"/>
        <w:rPr>
          <w:sz w:val="28"/>
          <w:szCs w:val="24"/>
        </w:rPr>
      </w:pPr>
      <w:r>
        <w:rPr>
          <w:sz w:val="28"/>
          <w:szCs w:val="24"/>
        </w:rPr>
        <w:t>[1] Q. Chai and G. Gong, “Verifiable symmetric searchable encryption for semi-honest-but-curious cloud servers,” in Communica</w:t>
      </w:r>
      <w:r>
        <w:rPr>
          <w:sz w:val="28"/>
          <w:szCs w:val="24"/>
        </w:rPr>
        <w:t xml:space="preserve">tions (ICC), 2012 IEEE International Conference on. IEEE, 2012, pp. 917– 922. </w:t>
      </w:r>
    </w:p>
    <w:p w:rsidR="00C4116D" w:rsidRDefault="00511C63">
      <w:pPr>
        <w:autoSpaceDE w:val="0"/>
        <w:autoSpaceDN w:val="0"/>
        <w:adjustRightInd w:val="0"/>
        <w:spacing w:line="360" w:lineRule="auto"/>
        <w:rPr>
          <w:sz w:val="28"/>
          <w:szCs w:val="24"/>
        </w:rPr>
      </w:pPr>
      <w:r>
        <w:rPr>
          <w:sz w:val="28"/>
          <w:szCs w:val="24"/>
        </w:rPr>
        <w:t xml:space="preserve">[2] S. </w:t>
      </w:r>
      <w:proofErr w:type="spellStart"/>
      <w:r>
        <w:rPr>
          <w:sz w:val="28"/>
          <w:szCs w:val="24"/>
        </w:rPr>
        <w:t>Hou</w:t>
      </w:r>
      <w:proofErr w:type="spellEnd"/>
      <w:r>
        <w:rPr>
          <w:sz w:val="28"/>
          <w:szCs w:val="24"/>
        </w:rPr>
        <w:t xml:space="preserve">, T. Uehara, S. </w:t>
      </w:r>
      <w:proofErr w:type="spellStart"/>
      <w:r>
        <w:rPr>
          <w:sz w:val="28"/>
          <w:szCs w:val="24"/>
        </w:rPr>
        <w:t>Yiu</w:t>
      </w:r>
      <w:proofErr w:type="spellEnd"/>
      <w:r>
        <w:rPr>
          <w:sz w:val="28"/>
          <w:szCs w:val="24"/>
        </w:rPr>
        <w:t>, L. C. Hui, and K. Chow, “Privacy preserving multiple keyword search for confidential investigation of remote forensics,” in Multimedia Information</w:t>
      </w:r>
      <w:r>
        <w:rPr>
          <w:sz w:val="28"/>
          <w:szCs w:val="24"/>
        </w:rPr>
        <w:t xml:space="preserve"> Networking and Security (MINES), 2011 Third International Conference on. IEEE, 2011, pp. 595–599. </w:t>
      </w:r>
    </w:p>
    <w:p w:rsidR="00C4116D" w:rsidRDefault="00511C63">
      <w:pPr>
        <w:autoSpaceDE w:val="0"/>
        <w:autoSpaceDN w:val="0"/>
        <w:adjustRightInd w:val="0"/>
        <w:spacing w:line="360" w:lineRule="auto"/>
        <w:rPr>
          <w:sz w:val="28"/>
          <w:szCs w:val="24"/>
        </w:rPr>
      </w:pPr>
      <w:r>
        <w:rPr>
          <w:sz w:val="28"/>
          <w:szCs w:val="24"/>
        </w:rPr>
        <w:t>[3] N. Cao, C. Wang, M. Li, K. Ren, and W. Lou, “Privacy-preserving multi-keyword ranked search over encrypted cloud data,” Parallel and Distributed Systems</w:t>
      </w:r>
      <w:r>
        <w:rPr>
          <w:sz w:val="28"/>
          <w:szCs w:val="24"/>
        </w:rPr>
        <w:t xml:space="preserve">, IEEE Transactions on, vol. 25, no. 1, pp. 222–233, 2014. </w:t>
      </w:r>
    </w:p>
    <w:p w:rsidR="00C4116D" w:rsidRDefault="00511C63">
      <w:pPr>
        <w:autoSpaceDE w:val="0"/>
        <w:autoSpaceDN w:val="0"/>
        <w:adjustRightInd w:val="0"/>
        <w:spacing w:line="360" w:lineRule="auto"/>
        <w:rPr>
          <w:sz w:val="28"/>
          <w:szCs w:val="24"/>
        </w:rPr>
      </w:pPr>
      <w:r>
        <w:rPr>
          <w:sz w:val="28"/>
          <w:szCs w:val="24"/>
        </w:rPr>
        <w:t xml:space="preserve">[4] B. Wang, S. Yu, W. Lou, and Y. T. </w:t>
      </w:r>
      <w:proofErr w:type="spellStart"/>
      <w:r>
        <w:rPr>
          <w:sz w:val="28"/>
          <w:szCs w:val="24"/>
        </w:rPr>
        <w:t>Hou</w:t>
      </w:r>
      <w:proofErr w:type="spellEnd"/>
      <w:r>
        <w:rPr>
          <w:sz w:val="28"/>
          <w:szCs w:val="24"/>
        </w:rPr>
        <w:t xml:space="preserve">, “Privacy-preserving multi-keyword fuzzy search over encrypted data in the cloud,” in INFOCOM, 2014 Proceedings IEEE. </w:t>
      </w:r>
    </w:p>
    <w:p w:rsidR="00C4116D" w:rsidRDefault="00511C63">
      <w:pPr>
        <w:autoSpaceDE w:val="0"/>
        <w:autoSpaceDN w:val="0"/>
        <w:adjustRightInd w:val="0"/>
        <w:spacing w:line="360" w:lineRule="auto"/>
        <w:rPr>
          <w:sz w:val="28"/>
          <w:szCs w:val="24"/>
        </w:rPr>
      </w:pPr>
      <w:r>
        <w:rPr>
          <w:sz w:val="28"/>
          <w:szCs w:val="24"/>
        </w:rPr>
        <w:lastRenderedPageBreak/>
        <w:t xml:space="preserve">[5] L. Vaquero, L. </w:t>
      </w:r>
      <w:proofErr w:type="spellStart"/>
      <w:r>
        <w:rPr>
          <w:sz w:val="28"/>
          <w:szCs w:val="24"/>
        </w:rPr>
        <w:t>Rodero</w:t>
      </w:r>
      <w:proofErr w:type="spellEnd"/>
      <w:r>
        <w:rPr>
          <w:sz w:val="28"/>
          <w:szCs w:val="24"/>
        </w:rPr>
        <w:t>-Merino, J</w:t>
      </w:r>
      <w:r>
        <w:rPr>
          <w:sz w:val="28"/>
          <w:szCs w:val="24"/>
        </w:rPr>
        <w:t xml:space="preserve">. Caceres, and M. Lindner, “A break in the clouds: towards a cloud definition,” ACM SIGCOMM Computer Communication Review, vol. 39, no. 1, pp. 50–55, 2008. </w:t>
      </w:r>
    </w:p>
    <w:p w:rsidR="00C4116D" w:rsidRDefault="00511C63">
      <w:pPr>
        <w:autoSpaceDE w:val="0"/>
        <w:autoSpaceDN w:val="0"/>
        <w:adjustRightInd w:val="0"/>
        <w:spacing w:line="360" w:lineRule="auto"/>
        <w:rPr>
          <w:sz w:val="28"/>
          <w:szCs w:val="24"/>
        </w:rPr>
      </w:pPr>
      <w:r>
        <w:rPr>
          <w:sz w:val="28"/>
          <w:szCs w:val="24"/>
        </w:rPr>
        <w:t>[6] X. Yu and Q. Wen, “Design of security solution to mobile cloud storage,” in Knowledge Discovery</w:t>
      </w:r>
      <w:r>
        <w:rPr>
          <w:sz w:val="28"/>
          <w:szCs w:val="24"/>
        </w:rPr>
        <w:t xml:space="preserve"> and Data Mining. Springer, 2012, pp. 255–263. </w:t>
      </w:r>
    </w:p>
    <w:p w:rsidR="00C4116D" w:rsidRDefault="00511C63">
      <w:pPr>
        <w:autoSpaceDE w:val="0"/>
        <w:autoSpaceDN w:val="0"/>
        <w:adjustRightInd w:val="0"/>
        <w:spacing w:line="360" w:lineRule="auto"/>
        <w:rPr>
          <w:sz w:val="28"/>
          <w:szCs w:val="24"/>
        </w:rPr>
      </w:pPr>
      <w:r>
        <w:rPr>
          <w:sz w:val="28"/>
          <w:szCs w:val="24"/>
        </w:rPr>
        <w:t xml:space="preserve">[7] D. Huang, “Mobile cloud computing,” IEEE COMSOC Multimedia Communications Technical Committee (MMTC) E-Letter, 2011. </w:t>
      </w:r>
    </w:p>
    <w:p w:rsidR="00C4116D" w:rsidRDefault="00511C63">
      <w:pPr>
        <w:autoSpaceDE w:val="0"/>
        <w:autoSpaceDN w:val="0"/>
        <w:adjustRightInd w:val="0"/>
        <w:spacing w:line="360" w:lineRule="auto"/>
        <w:rPr>
          <w:sz w:val="28"/>
          <w:szCs w:val="24"/>
        </w:rPr>
      </w:pPr>
      <w:r>
        <w:rPr>
          <w:sz w:val="28"/>
          <w:szCs w:val="24"/>
        </w:rPr>
        <w:t xml:space="preserve">[8] O. </w:t>
      </w:r>
      <w:proofErr w:type="spellStart"/>
      <w:r>
        <w:rPr>
          <w:sz w:val="28"/>
          <w:szCs w:val="24"/>
        </w:rPr>
        <w:t>Mazhelis</w:t>
      </w:r>
      <w:proofErr w:type="spellEnd"/>
      <w:r>
        <w:rPr>
          <w:sz w:val="28"/>
          <w:szCs w:val="24"/>
        </w:rPr>
        <w:t xml:space="preserve">, G. </w:t>
      </w:r>
      <w:proofErr w:type="spellStart"/>
      <w:r>
        <w:rPr>
          <w:sz w:val="28"/>
          <w:szCs w:val="24"/>
        </w:rPr>
        <w:t>Fazekas</w:t>
      </w:r>
      <w:proofErr w:type="spellEnd"/>
      <w:r>
        <w:rPr>
          <w:sz w:val="28"/>
          <w:szCs w:val="24"/>
        </w:rPr>
        <w:t xml:space="preserve">, and P. </w:t>
      </w:r>
      <w:proofErr w:type="spellStart"/>
      <w:r>
        <w:rPr>
          <w:sz w:val="28"/>
          <w:szCs w:val="24"/>
        </w:rPr>
        <w:t>Tyrvainen</w:t>
      </w:r>
      <w:proofErr w:type="spellEnd"/>
      <w:r>
        <w:rPr>
          <w:sz w:val="28"/>
          <w:szCs w:val="24"/>
        </w:rPr>
        <w:t>, “Impact of storage acquisition interval</w:t>
      </w:r>
      <w:r>
        <w:rPr>
          <w:sz w:val="28"/>
          <w:szCs w:val="24"/>
        </w:rPr>
        <w:t xml:space="preserve">s on the cost-efficiency of the private vs. public storage,” in Cloud Computing (CLOUD), 2012 IEEE 5th International Conference on. IEEE, 2012, pp. 646–653. </w:t>
      </w:r>
    </w:p>
    <w:p w:rsidR="00C4116D" w:rsidRDefault="00511C63">
      <w:pPr>
        <w:autoSpaceDE w:val="0"/>
        <w:autoSpaceDN w:val="0"/>
        <w:adjustRightInd w:val="0"/>
        <w:spacing w:line="360" w:lineRule="auto"/>
        <w:rPr>
          <w:sz w:val="28"/>
          <w:szCs w:val="24"/>
        </w:rPr>
      </w:pPr>
      <w:r>
        <w:rPr>
          <w:sz w:val="28"/>
          <w:szCs w:val="24"/>
        </w:rPr>
        <w:t xml:space="preserve">[9] J. </w:t>
      </w:r>
      <w:proofErr w:type="spellStart"/>
      <w:r>
        <w:rPr>
          <w:sz w:val="28"/>
          <w:szCs w:val="24"/>
        </w:rPr>
        <w:t>Oberheide</w:t>
      </w:r>
      <w:proofErr w:type="spellEnd"/>
      <w:r>
        <w:rPr>
          <w:sz w:val="28"/>
          <w:szCs w:val="24"/>
        </w:rPr>
        <w:t xml:space="preserve">, K. </w:t>
      </w:r>
      <w:proofErr w:type="spellStart"/>
      <w:r>
        <w:rPr>
          <w:sz w:val="28"/>
          <w:szCs w:val="24"/>
        </w:rPr>
        <w:t>Veeraraghavan</w:t>
      </w:r>
      <w:proofErr w:type="spellEnd"/>
      <w:r>
        <w:rPr>
          <w:sz w:val="28"/>
          <w:szCs w:val="24"/>
        </w:rPr>
        <w:t xml:space="preserve">, E. Cooke, J. </w:t>
      </w:r>
      <w:proofErr w:type="spellStart"/>
      <w:r>
        <w:rPr>
          <w:sz w:val="28"/>
          <w:szCs w:val="24"/>
        </w:rPr>
        <w:t>Flinn</w:t>
      </w:r>
      <w:proofErr w:type="spellEnd"/>
      <w:r>
        <w:rPr>
          <w:sz w:val="28"/>
          <w:szCs w:val="24"/>
        </w:rPr>
        <w:t xml:space="preserve">, and F. </w:t>
      </w:r>
      <w:proofErr w:type="spellStart"/>
      <w:r>
        <w:rPr>
          <w:sz w:val="28"/>
          <w:szCs w:val="24"/>
        </w:rPr>
        <w:t>Jahanian</w:t>
      </w:r>
      <w:proofErr w:type="spellEnd"/>
      <w:r>
        <w:rPr>
          <w:sz w:val="28"/>
          <w:szCs w:val="24"/>
        </w:rPr>
        <w:t>, “Virtualized in-cloud sec</w:t>
      </w:r>
      <w:r>
        <w:rPr>
          <w:sz w:val="28"/>
          <w:szCs w:val="24"/>
        </w:rPr>
        <w:t xml:space="preserve">urity services for mobile devices,” in Proceedings of the First Workshop on Virtualization in Mobile Computing. ACM, 2008, pp. 31–35. </w:t>
      </w:r>
    </w:p>
    <w:p w:rsidR="00C4116D" w:rsidRDefault="00511C63">
      <w:pPr>
        <w:autoSpaceDE w:val="0"/>
        <w:autoSpaceDN w:val="0"/>
        <w:adjustRightInd w:val="0"/>
        <w:spacing w:line="360" w:lineRule="auto"/>
        <w:rPr>
          <w:sz w:val="28"/>
          <w:szCs w:val="24"/>
        </w:rPr>
      </w:pPr>
      <w:r>
        <w:rPr>
          <w:sz w:val="28"/>
          <w:szCs w:val="24"/>
        </w:rPr>
        <w:t xml:space="preserve">[10] J. </w:t>
      </w:r>
      <w:proofErr w:type="spellStart"/>
      <w:r>
        <w:rPr>
          <w:sz w:val="28"/>
          <w:szCs w:val="24"/>
        </w:rPr>
        <w:t>Oberheide</w:t>
      </w:r>
      <w:proofErr w:type="spellEnd"/>
      <w:r>
        <w:rPr>
          <w:sz w:val="28"/>
          <w:szCs w:val="24"/>
        </w:rPr>
        <w:t xml:space="preserve"> and F. </w:t>
      </w:r>
      <w:proofErr w:type="spellStart"/>
      <w:r>
        <w:rPr>
          <w:sz w:val="28"/>
          <w:szCs w:val="24"/>
        </w:rPr>
        <w:t>Jahanian</w:t>
      </w:r>
      <w:proofErr w:type="spellEnd"/>
      <w:r>
        <w:rPr>
          <w:sz w:val="28"/>
          <w:szCs w:val="24"/>
        </w:rPr>
        <w:t>, “When mobile is harder than fixed (and vice versa): demystifying security challenges i</w:t>
      </w:r>
      <w:r>
        <w:rPr>
          <w:sz w:val="28"/>
          <w:szCs w:val="24"/>
        </w:rPr>
        <w:t xml:space="preserve">n mobile environments,” in Proceedings of the Eleventh Workshop on Mobile Computing Systems &amp; Applications. ACM, 2010, pp. 43–48. </w:t>
      </w:r>
    </w:p>
    <w:p w:rsidR="00C4116D" w:rsidRDefault="00C4116D">
      <w:pPr>
        <w:spacing w:line="360" w:lineRule="auto"/>
        <w:rPr>
          <w:sz w:val="28"/>
          <w:szCs w:val="28"/>
        </w:rPr>
      </w:pPr>
    </w:p>
    <w:p w:rsidR="00C4116D" w:rsidRDefault="00C4116D">
      <w:pPr>
        <w:spacing w:line="360" w:lineRule="auto"/>
        <w:rPr>
          <w:rFonts w:eastAsia="Times New Roman"/>
          <w:b/>
          <w:bCs/>
          <w:sz w:val="28"/>
          <w:szCs w:val="28"/>
        </w:rPr>
      </w:pPr>
    </w:p>
    <w:p w:rsidR="00C4116D" w:rsidRDefault="00C4116D">
      <w:pPr>
        <w:spacing w:line="360" w:lineRule="auto"/>
        <w:rPr>
          <w:rFonts w:eastAsia="Times New Roman"/>
          <w:b/>
          <w:bCs/>
          <w:sz w:val="28"/>
          <w:szCs w:val="28"/>
        </w:rPr>
      </w:pPr>
    </w:p>
    <w:p w:rsidR="00C4116D" w:rsidRDefault="00C4116D">
      <w:pPr>
        <w:spacing w:line="360" w:lineRule="auto"/>
        <w:rPr>
          <w:b/>
          <w:sz w:val="32"/>
          <w:szCs w:val="28"/>
        </w:rPr>
      </w:pPr>
    </w:p>
    <w:p w:rsidR="00C4116D" w:rsidRDefault="00C4116D">
      <w:pPr>
        <w:spacing w:line="480" w:lineRule="auto"/>
        <w:rPr>
          <w:rFonts w:ascii="Calibri" w:hAnsi="Calibri" w:cs="Calibri"/>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rFonts w:ascii="Calibri" w:hAnsi="Calibri" w:cs="Calibri"/>
          <w:b/>
          <w:sz w:val="28"/>
          <w:szCs w:val="28"/>
        </w:rPr>
      </w:pPr>
    </w:p>
    <w:p w:rsidR="00C4116D" w:rsidRDefault="00C4116D">
      <w:pPr>
        <w:spacing w:line="480" w:lineRule="auto"/>
        <w:rPr>
          <w:sz w:val="28"/>
          <w:szCs w:val="28"/>
        </w:rPr>
      </w:pPr>
    </w:p>
    <w:p w:rsidR="00C4116D" w:rsidRDefault="00C4116D">
      <w:pPr>
        <w:autoSpaceDE w:val="0"/>
        <w:autoSpaceDN w:val="0"/>
        <w:adjustRightInd w:val="0"/>
        <w:spacing w:line="360" w:lineRule="auto"/>
        <w:rPr>
          <w:sz w:val="28"/>
          <w:szCs w:val="28"/>
        </w:rPr>
      </w:pPr>
    </w:p>
    <w:p w:rsidR="00C4116D" w:rsidRDefault="00C4116D">
      <w:pPr>
        <w:widowControl w:val="0"/>
        <w:tabs>
          <w:tab w:val="left" w:pos="2639"/>
        </w:tabs>
        <w:autoSpaceDE w:val="0"/>
        <w:autoSpaceDN w:val="0"/>
        <w:spacing w:line="480" w:lineRule="auto"/>
        <w:jc w:val="left"/>
        <w:rPr>
          <w:rFonts w:eastAsia="URWPalladioL-Roma"/>
          <w:sz w:val="28"/>
          <w:szCs w:val="28"/>
          <w:lang w:val="en-US" w:eastAsia="en-US"/>
        </w:rPr>
      </w:pPr>
    </w:p>
    <w:p w:rsidR="00C4116D" w:rsidRDefault="00C4116D">
      <w:pPr>
        <w:spacing w:line="480" w:lineRule="auto"/>
        <w:rPr>
          <w:sz w:val="28"/>
          <w:szCs w:val="28"/>
        </w:rPr>
      </w:pPr>
    </w:p>
    <w:p w:rsidR="00C4116D" w:rsidRDefault="00C4116D">
      <w:pPr>
        <w:spacing w:line="360" w:lineRule="auto"/>
        <w:rPr>
          <w:rFonts w:eastAsia="Times New Roman"/>
          <w:b/>
          <w:bCs/>
          <w:sz w:val="28"/>
          <w:szCs w:val="28"/>
        </w:rPr>
      </w:pPr>
    </w:p>
    <w:p w:rsidR="00C4116D" w:rsidRDefault="00C4116D">
      <w:pPr>
        <w:spacing w:line="480" w:lineRule="auto"/>
      </w:pPr>
    </w:p>
    <w:sectPr w:rsidR="00C4116D">
      <w:footerReference w:type="default" r:id="rId3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1C63" w:rsidRDefault="00511C63">
      <w:r>
        <w:separator/>
      </w:r>
    </w:p>
  </w:endnote>
  <w:endnote w:type="continuationSeparator" w:id="0">
    <w:p w:rsidR="00511C63" w:rsidRDefault="0051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NimbusSanL-Regu">
    <w:altName w:val="Segoe Print"/>
    <w:charset w:val="00"/>
    <w:family w:val="auto"/>
    <w:pitch w:val="default"/>
    <w:sig w:usb0="00000000" w:usb1="00000000" w:usb2="00000000" w:usb3="00000000" w:csb0="00000001" w:csb1="00000000"/>
  </w:font>
  <w:font w:name="URWPalladioL-Ital">
    <w:altName w:val="Segoe Print"/>
    <w:charset w:val="00"/>
    <w:family w:val="auto"/>
    <w:pitch w:val="default"/>
    <w:sig w:usb0="00000000" w:usb1="00000000" w:usb2="00000000" w:usb3="00000000" w:csb0="00000001" w:csb1="00000000"/>
  </w:font>
  <w:font w:name="URWPalladioL-Roma">
    <w:altName w:val="Segoe Print"/>
    <w:charset w:val="00"/>
    <w:family w:val="auto"/>
    <w:pitch w:val="default"/>
    <w:sig w:usb0="00000000" w:usb1="00000000" w:usb2="00000000" w:usb3="00000000" w:csb0="00000001" w:csb1="00000000"/>
  </w:font>
  <w:font w:name="NimbusSanL-ReguItal">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116D" w:rsidRDefault="00C4116D">
    <w:pPr>
      <w:pStyle w:val="Footer"/>
    </w:pPr>
  </w:p>
  <w:p w:rsidR="00C4116D" w:rsidRDefault="00C41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1C63" w:rsidRDefault="00511C63">
      <w:r>
        <w:separator/>
      </w:r>
    </w:p>
  </w:footnote>
  <w:footnote w:type="continuationSeparator" w:id="0">
    <w:p w:rsidR="00511C63" w:rsidRDefault="00511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left" w:pos="0"/>
        </w:tabs>
        <w:ind w:left="432" w:hanging="432"/>
      </w:pPr>
    </w:lvl>
    <w:lvl w:ilvl="1">
      <w:start w:val="1"/>
      <w:numFmt w:val="none"/>
      <w:suff w:val="nothing"/>
      <w:lvlText w:val=""/>
      <w:lvlJc w:val="left"/>
      <w:pPr>
        <w:tabs>
          <w:tab w:val="left" w:pos="0"/>
        </w:tabs>
        <w:ind w:left="576" w:hanging="576"/>
      </w:pPr>
    </w:lvl>
    <w:lvl w:ilvl="2">
      <w:start w:val="1"/>
      <w:numFmt w:val="none"/>
      <w:suff w:val="nothing"/>
      <w:lvlText w:val=""/>
      <w:lvlJc w:val="left"/>
      <w:pPr>
        <w:tabs>
          <w:tab w:val="left" w:pos="0"/>
        </w:tabs>
        <w:ind w:left="720" w:hanging="720"/>
      </w:pPr>
    </w:lvl>
    <w:lvl w:ilvl="3">
      <w:start w:val="1"/>
      <w:numFmt w:val="none"/>
      <w:suff w:val="nothing"/>
      <w:lvlText w:val=""/>
      <w:lvlJc w:val="left"/>
      <w:pPr>
        <w:tabs>
          <w:tab w:val="left" w:pos="0"/>
        </w:tabs>
        <w:ind w:left="864" w:hanging="864"/>
      </w:pPr>
    </w:lvl>
    <w:lvl w:ilvl="4">
      <w:start w:val="1"/>
      <w:numFmt w:val="none"/>
      <w:suff w:val="nothing"/>
      <w:lvlText w:val=""/>
      <w:lvlJc w:val="left"/>
      <w:pPr>
        <w:tabs>
          <w:tab w:val="left" w:pos="0"/>
        </w:tabs>
        <w:ind w:left="1008" w:hanging="1008"/>
      </w:pPr>
    </w:lvl>
    <w:lvl w:ilvl="5">
      <w:start w:val="1"/>
      <w:numFmt w:val="none"/>
      <w:suff w:val="nothing"/>
      <w:lvlText w:val=""/>
      <w:lvlJc w:val="left"/>
      <w:pPr>
        <w:tabs>
          <w:tab w:val="left" w:pos="0"/>
        </w:tabs>
        <w:ind w:left="1152" w:hanging="1152"/>
      </w:pPr>
    </w:lvl>
    <w:lvl w:ilvl="6">
      <w:start w:val="1"/>
      <w:numFmt w:val="none"/>
      <w:suff w:val="nothing"/>
      <w:lvlText w:val=""/>
      <w:lvlJc w:val="left"/>
      <w:pPr>
        <w:tabs>
          <w:tab w:val="left" w:pos="0"/>
        </w:tabs>
        <w:ind w:left="1296" w:hanging="1296"/>
      </w:pPr>
    </w:lvl>
    <w:lvl w:ilvl="7">
      <w:start w:val="1"/>
      <w:numFmt w:val="none"/>
      <w:suff w:val="nothing"/>
      <w:lvlText w:val=""/>
      <w:lvlJc w:val="left"/>
      <w:pPr>
        <w:tabs>
          <w:tab w:val="left" w:pos="0"/>
        </w:tabs>
        <w:ind w:left="1440" w:hanging="1440"/>
      </w:pPr>
    </w:lvl>
    <w:lvl w:ilvl="8">
      <w:start w:val="1"/>
      <w:numFmt w:val="none"/>
      <w:suff w:val="nothing"/>
      <w:lvlText w:val=""/>
      <w:lvlJc w:val="left"/>
      <w:pPr>
        <w:tabs>
          <w:tab w:val="left" w:pos="0"/>
        </w:tabs>
        <w:ind w:left="1584" w:hanging="1584"/>
      </w:pPr>
    </w:lvl>
  </w:abstractNum>
  <w:abstractNum w:abstractNumId="1" w15:restartNumberingAfterBreak="0">
    <w:nsid w:val="00000006"/>
    <w:multiLevelType w:val="multilevel"/>
    <w:tmpl w:val="00000006"/>
    <w:lvl w:ilvl="0">
      <w:numFmt w:val="bullet"/>
      <w:lvlText w:val=""/>
      <w:lvlJc w:val="left"/>
      <w:pPr>
        <w:tabs>
          <w:tab w:val="left" w:pos="600"/>
        </w:tabs>
        <w:ind w:left="600" w:hanging="360"/>
      </w:pPr>
      <w:rPr>
        <w:rFonts w:ascii="Symbol" w:hAnsi="Symbol" w:cs="Times New Roman"/>
      </w:rPr>
    </w:lvl>
    <w:lvl w:ilvl="1">
      <w:start w:val="1"/>
      <w:numFmt w:val="bullet"/>
      <w:lvlText w:val="o"/>
      <w:lvlJc w:val="left"/>
      <w:pPr>
        <w:tabs>
          <w:tab w:val="left" w:pos="1320"/>
        </w:tabs>
        <w:ind w:left="1320" w:hanging="360"/>
      </w:pPr>
      <w:rPr>
        <w:rFonts w:ascii="Courier New" w:hAnsi="Courier New" w:cs="Courier New"/>
      </w:rPr>
    </w:lvl>
    <w:lvl w:ilvl="2">
      <w:start w:val="1"/>
      <w:numFmt w:val="bullet"/>
      <w:lvlText w:val=""/>
      <w:lvlJc w:val="left"/>
      <w:pPr>
        <w:tabs>
          <w:tab w:val="left" w:pos="2040"/>
        </w:tabs>
        <w:ind w:left="2040" w:hanging="360"/>
      </w:pPr>
      <w:rPr>
        <w:rFonts w:ascii="Wingdings" w:hAnsi="Wingdings"/>
      </w:rPr>
    </w:lvl>
    <w:lvl w:ilvl="3">
      <w:start w:val="1"/>
      <w:numFmt w:val="bullet"/>
      <w:lvlText w:val=""/>
      <w:lvlJc w:val="left"/>
      <w:pPr>
        <w:tabs>
          <w:tab w:val="left" w:pos="2760"/>
        </w:tabs>
        <w:ind w:left="2760" w:hanging="360"/>
      </w:pPr>
      <w:rPr>
        <w:rFonts w:ascii="Symbol" w:hAnsi="Symbol"/>
      </w:rPr>
    </w:lvl>
    <w:lvl w:ilvl="4">
      <w:start w:val="1"/>
      <w:numFmt w:val="bullet"/>
      <w:lvlText w:val="o"/>
      <w:lvlJc w:val="left"/>
      <w:pPr>
        <w:tabs>
          <w:tab w:val="left" w:pos="3480"/>
        </w:tabs>
        <w:ind w:left="3480" w:hanging="360"/>
      </w:pPr>
      <w:rPr>
        <w:rFonts w:ascii="Courier New" w:hAnsi="Courier New" w:cs="Courier New"/>
      </w:rPr>
    </w:lvl>
    <w:lvl w:ilvl="5">
      <w:start w:val="1"/>
      <w:numFmt w:val="bullet"/>
      <w:lvlText w:val=""/>
      <w:lvlJc w:val="left"/>
      <w:pPr>
        <w:tabs>
          <w:tab w:val="left" w:pos="4200"/>
        </w:tabs>
        <w:ind w:left="4200" w:hanging="360"/>
      </w:pPr>
      <w:rPr>
        <w:rFonts w:ascii="Wingdings" w:hAnsi="Wingdings"/>
      </w:rPr>
    </w:lvl>
    <w:lvl w:ilvl="6">
      <w:start w:val="1"/>
      <w:numFmt w:val="bullet"/>
      <w:lvlText w:val=""/>
      <w:lvlJc w:val="left"/>
      <w:pPr>
        <w:tabs>
          <w:tab w:val="left" w:pos="4920"/>
        </w:tabs>
        <w:ind w:left="4920" w:hanging="360"/>
      </w:pPr>
      <w:rPr>
        <w:rFonts w:ascii="Symbol" w:hAnsi="Symbol"/>
      </w:rPr>
    </w:lvl>
    <w:lvl w:ilvl="7">
      <w:start w:val="1"/>
      <w:numFmt w:val="bullet"/>
      <w:lvlText w:val="o"/>
      <w:lvlJc w:val="left"/>
      <w:pPr>
        <w:tabs>
          <w:tab w:val="left" w:pos="5640"/>
        </w:tabs>
        <w:ind w:left="5640" w:hanging="360"/>
      </w:pPr>
      <w:rPr>
        <w:rFonts w:ascii="Courier New" w:hAnsi="Courier New" w:cs="Courier New"/>
      </w:rPr>
    </w:lvl>
    <w:lvl w:ilvl="8">
      <w:start w:val="1"/>
      <w:numFmt w:val="bullet"/>
      <w:lvlText w:val=""/>
      <w:lvlJc w:val="left"/>
      <w:pPr>
        <w:tabs>
          <w:tab w:val="left" w:pos="6360"/>
        </w:tabs>
        <w:ind w:left="6360" w:hanging="360"/>
      </w:pPr>
      <w:rPr>
        <w:rFonts w:ascii="Wingdings" w:hAnsi="Wingdings"/>
      </w:rPr>
    </w:lvl>
  </w:abstractNum>
  <w:abstractNum w:abstractNumId="2" w15:restartNumberingAfterBreak="0">
    <w:nsid w:val="00000007"/>
    <w:multiLevelType w:val="singleLevel"/>
    <w:tmpl w:val="00000007"/>
    <w:lvl w:ilvl="0">
      <w:start w:val="1"/>
      <w:numFmt w:val="bullet"/>
      <w:lvlText w:val=""/>
      <w:lvlJc w:val="left"/>
      <w:pPr>
        <w:tabs>
          <w:tab w:val="left" w:pos="720"/>
        </w:tabs>
        <w:ind w:left="720" w:hanging="360"/>
      </w:pPr>
      <w:rPr>
        <w:rFonts w:ascii="Wingdings" w:hAnsi="Wingdings"/>
      </w:rPr>
    </w:lvl>
  </w:abstractNum>
  <w:abstractNum w:abstractNumId="3" w15:restartNumberingAfterBreak="0">
    <w:nsid w:val="02826CE4"/>
    <w:multiLevelType w:val="multilevel"/>
    <w:tmpl w:val="02826C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65C09B9"/>
    <w:multiLevelType w:val="multilevel"/>
    <w:tmpl w:val="165C09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5641C55"/>
    <w:multiLevelType w:val="multilevel"/>
    <w:tmpl w:val="25641C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4C63BBD"/>
    <w:multiLevelType w:val="multilevel"/>
    <w:tmpl w:val="34C63B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5D5A011"/>
    <w:multiLevelType w:val="multilevel"/>
    <w:tmpl w:val="55D5A011"/>
    <w:lvl w:ilvl="0">
      <w:start w:val="1"/>
      <w:numFmt w:val="decimal"/>
      <w:suff w:val="nothing"/>
      <w:lvlText w:val="%1."/>
      <w:lvlJc w:val="left"/>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55DADAE9"/>
    <w:multiLevelType w:val="singleLevel"/>
    <w:tmpl w:val="55DADAE9"/>
    <w:lvl w:ilvl="0">
      <w:start w:val="1"/>
      <w:numFmt w:val="decimal"/>
      <w:suff w:val="nothing"/>
      <w:lvlText w:val="%1."/>
      <w:lvlJc w:val="left"/>
    </w:lvl>
  </w:abstractNum>
  <w:abstractNum w:abstractNumId="9" w15:restartNumberingAfterBreak="0">
    <w:nsid w:val="645E433D"/>
    <w:multiLevelType w:val="multilevel"/>
    <w:tmpl w:val="645E433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9"/>
  </w:num>
  <w:num w:numId="5">
    <w:abstractNumId w:val="4"/>
  </w:num>
  <w:num w:numId="6">
    <w:abstractNumId w:val="3"/>
  </w:num>
  <w:num w:numId="7">
    <w:abstractNumId w:val="1"/>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2A0E77"/>
    <w:rsid w:val="002766A3"/>
    <w:rsid w:val="00511C63"/>
    <w:rsid w:val="00677775"/>
    <w:rsid w:val="00C4116D"/>
    <w:rsid w:val="0D2E147B"/>
    <w:rsid w:val="193E3C05"/>
    <w:rsid w:val="1D0D10C1"/>
    <w:rsid w:val="1F684DB4"/>
    <w:rsid w:val="1F8953D1"/>
    <w:rsid w:val="21296B61"/>
    <w:rsid w:val="22BB15D7"/>
    <w:rsid w:val="24824E71"/>
    <w:rsid w:val="260B2BA7"/>
    <w:rsid w:val="262A0E77"/>
    <w:rsid w:val="2C2A00D1"/>
    <w:rsid w:val="3153242C"/>
    <w:rsid w:val="36B975D0"/>
    <w:rsid w:val="3EC025D8"/>
    <w:rsid w:val="412F251D"/>
    <w:rsid w:val="432216EF"/>
    <w:rsid w:val="446874CE"/>
    <w:rsid w:val="45732F36"/>
    <w:rsid w:val="4AFF504B"/>
    <w:rsid w:val="4D425DCC"/>
    <w:rsid w:val="4DCB348A"/>
    <w:rsid w:val="55B1632F"/>
    <w:rsid w:val="55C508A0"/>
    <w:rsid w:val="60324B98"/>
    <w:rsid w:val="61F53310"/>
    <w:rsid w:val="65A772CB"/>
    <w:rsid w:val="69860638"/>
    <w:rsid w:val="6BBA3813"/>
    <w:rsid w:val="7D27032D"/>
    <w:rsid w:val="7EEE0D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9E70C1"/>
  <w15:docId w15:val="{822C76C2-26CB-4120-9C03-80FC0C440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lsdException w:name="Body Text" w:qFormat="1"/>
    <w:lsdException w:name="Body Text Indent" w:semiHidden="1" w:uiPriority="99" w:unhideWhenUsed="1" w:qFormat="1"/>
    <w:lsdException w:name="Subtitle" w:qFormat="1"/>
    <w:lsdException w:name="Body Text Indent 3" w:semiHidden="1"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0" w:lineRule="auto"/>
      <w:jc w:val="both"/>
    </w:pPr>
    <w:rPr>
      <w:rFonts w:ascii="Times New Roman" w:eastAsia="SimSun" w:hAnsi="Times New Roman" w:cs="Times New Roman"/>
      <w:kern w:val="2"/>
      <w:sz w:val="21"/>
      <w:lang w:val="en-MY" w:eastAsia="en-MY"/>
    </w:rPr>
  </w:style>
  <w:style w:type="paragraph" w:styleId="Heading1">
    <w:name w:val="heading 1"/>
    <w:basedOn w:val="Normal"/>
    <w:next w:val="Normal"/>
    <w:qFormat/>
    <w:pPr>
      <w:keepNext/>
      <w:keepLines/>
      <w:spacing w:before="480"/>
      <w:outlineLvl w:val="0"/>
    </w:pPr>
    <w:rPr>
      <w:rFonts w:ascii="Cambria" w:eastAsia="Times New Roman" w:hAnsi="Cambria"/>
      <w:b/>
      <w:bCs/>
      <w:color w:val="365F91"/>
      <w:sz w:val="28"/>
      <w:szCs w:val="28"/>
    </w:rPr>
  </w:style>
  <w:style w:type="paragraph" w:styleId="Heading3">
    <w:name w:val="heading 3"/>
    <w:basedOn w:val="Normal"/>
    <w:next w:val="Normal"/>
    <w:uiPriority w:val="9"/>
    <w:semiHidden/>
    <w:unhideWhenUsed/>
    <w:qFormat/>
    <w:pPr>
      <w:keepNext/>
      <w:keepLines/>
      <w:spacing w:before="40" w:line="276" w:lineRule="auto"/>
      <w:jc w:val="left"/>
      <w:outlineLvl w:val="2"/>
    </w:pPr>
    <w:rPr>
      <w:rFonts w:asciiTheme="majorHAnsi" w:eastAsiaTheme="majorEastAsia" w:hAnsiTheme="majorHAnsi" w:cstheme="majorBidi"/>
      <w:color w:val="1F4E79" w:themeColor="accent1" w:themeShade="80"/>
      <w:kern w:val="0"/>
      <w:sz w:val="24"/>
      <w:szCs w:val="24"/>
      <w:lang w:val="en-US" w:eastAsia="en-US"/>
    </w:rPr>
  </w:style>
  <w:style w:type="paragraph" w:styleId="Heading7">
    <w:name w:val="heading 7"/>
    <w:basedOn w:val="Normal"/>
    <w:next w:val="Normal"/>
    <w:uiPriority w:val="9"/>
    <w:semiHidden/>
    <w:unhideWhenUsed/>
    <w:qFormat/>
    <w:pPr>
      <w:keepNext/>
      <w:keepLines/>
      <w:spacing w:before="40" w:line="276" w:lineRule="auto"/>
      <w:jc w:val="left"/>
      <w:outlineLvl w:val="6"/>
    </w:pPr>
    <w:rPr>
      <w:rFonts w:asciiTheme="majorHAnsi" w:eastAsiaTheme="majorEastAsia" w:hAnsiTheme="majorHAnsi" w:cstheme="majorBidi"/>
      <w:i/>
      <w:iCs/>
      <w:color w:val="1F4E79" w:themeColor="accent1" w:themeShade="80"/>
      <w:kern w:val="0"/>
      <w:sz w:val="22"/>
      <w:szCs w:val="22"/>
      <w:lang w:val="en-US" w:eastAsia="en-US"/>
    </w:rPr>
  </w:style>
  <w:style w:type="paragraph" w:styleId="Heading8">
    <w:name w:val="heading 8"/>
    <w:basedOn w:val="Normal"/>
    <w:next w:val="Normal"/>
    <w:uiPriority w:val="9"/>
    <w:semiHidden/>
    <w:unhideWhenUsed/>
    <w:qFormat/>
    <w:pPr>
      <w:keepNext/>
      <w:keepLines/>
      <w:spacing w:before="40" w:line="276" w:lineRule="auto"/>
      <w:jc w:val="left"/>
      <w:outlineLvl w:val="7"/>
    </w:pPr>
    <w:rPr>
      <w:rFonts w:asciiTheme="majorHAnsi" w:eastAsiaTheme="majorEastAsia" w:hAnsiTheme="majorHAnsi" w:cstheme="majorBidi"/>
      <w:color w:val="262626" w:themeColor="text1" w:themeTint="D9"/>
      <w:kern w:val="0"/>
      <w:szCs w:val="2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20"/>
    </w:pPr>
    <w:rPr>
      <w:rFonts w:asciiTheme="minorHAnsi" w:eastAsiaTheme="minorHAnsi" w:hAnsiTheme="minorHAnsi" w:cstheme="minorBidi"/>
      <w:szCs w:val="22"/>
    </w:rPr>
  </w:style>
  <w:style w:type="paragraph" w:styleId="BodyTextIndent">
    <w:name w:val="Body Text Indent"/>
    <w:basedOn w:val="Normal"/>
    <w:uiPriority w:val="99"/>
    <w:semiHidden/>
    <w:unhideWhenUsed/>
    <w:qFormat/>
    <w:pPr>
      <w:spacing w:after="120" w:line="276" w:lineRule="auto"/>
      <w:ind w:left="360"/>
      <w:jc w:val="left"/>
    </w:pPr>
    <w:rPr>
      <w:rFonts w:asciiTheme="minorHAnsi" w:eastAsiaTheme="minorHAnsi" w:hAnsiTheme="minorHAnsi" w:cstheme="minorBidi"/>
      <w:kern w:val="0"/>
      <w:sz w:val="22"/>
      <w:szCs w:val="22"/>
      <w:lang w:val="en-US" w:eastAsia="en-US"/>
    </w:rPr>
  </w:style>
  <w:style w:type="paragraph" w:styleId="BodyTextIndent3">
    <w:name w:val="Body Text Indent 3"/>
    <w:basedOn w:val="Normal"/>
    <w:uiPriority w:val="99"/>
    <w:semiHidden/>
    <w:unhideWhenUsed/>
    <w:qFormat/>
    <w:pPr>
      <w:spacing w:after="120" w:line="276" w:lineRule="auto"/>
      <w:ind w:left="360"/>
      <w:jc w:val="left"/>
    </w:pPr>
    <w:rPr>
      <w:rFonts w:asciiTheme="minorHAnsi" w:eastAsiaTheme="minorHAnsi" w:hAnsiTheme="minorHAnsi" w:cstheme="minorBidi"/>
      <w:kern w:val="0"/>
      <w:sz w:val="16"/>
      <w:szCs w:val="16"/>
      <w:lang w:val="en-US" w:eastAsia="en-US"/>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ListParagraph">
    <w:name w:val="List Paragraph"/>
    <w:basedOn w:val="Normal"/>
    <w:uiPriority w:val="34"/>
    <w:qFormat/>
    <w:pPr>
      <w:spacing w:after="200" w:line="276" w:lineRule="auto"/>
      <w:ind w:left="720"/>
      <w:contextualSpacing/>
      <w:jc w:val="left"/>
    </w:pPr>
    <w:rPr>
      <w:rFonts w:ascii="Calibri" w:eastAsia="Calibri" w:hAnsi="Calibri"/>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83</Pages>
  <Words>10234</Words>
  <Characters>58337</Characters>
  <Application>Microsoft Office Word</Application>
  <DocSecurity>0</DocSecurity>
  <Lines>486</Lines>
  <Paragraphs>136</Paragraphs>
  <ScaleCrop>false</ScaleCrop>
  <Company/>
  <LinksUpToDate>false</LinksUpToDate>
  <CharactersWithSpaces>68435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Trios</dc:creator>
  <cp:lastModifiedBy>admin</cp:lastModifiedBy>
  <cp:revision>2</cp:revision>
  <dcterms:created xsi:type="dcterms:W3CDTF">2020-03-09T06:53:00Z</dcterms:created>
  <dcterms:modified xsi:type="dcterms:W3CDTF">2023-01-31T12:26:00Z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